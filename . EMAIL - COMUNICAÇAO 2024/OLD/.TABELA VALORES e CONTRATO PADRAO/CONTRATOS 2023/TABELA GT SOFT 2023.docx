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Ind w:w="1526" w:type="dxa"/>
        <w:tblLook w:val="04A0" w:firstRow="1" w:lastRow="0" w:firstColumn="1" w:lastColumn="0" w:noHBand="0" w:noVBand="1"/>
      </w:tblPr>
      <w:tblGrid>
        <w:gridCol w:w="6520"/>
        <w:gridCol w:w="1560"/>
      </w:tblGrid>
      <w:tr w:rsidR="00DB0E7E" w14:paraId="2C3BD9C6" w14:textId="77777777" w:rsidTr="00CC4A24">
        <w:tc>
          <w:tcPr>
            <w:tcW w:w="6520" w:type="dxa"/>
          </w:tcPr>
          <w:p w14:paraId="193ED4E1" w14:textId="77777777" w:rsidR="00CC4A24" w:rsidRPr="00CC4A24" w:rsidRDefault="00CC4A24" w:rsidP="004D7251">
            <w:pPr>
              <w:jc w:val="center"/>
              <w:rPr>
                <w:b/>
                <w:sz w:val="16"/>
              </w:rPr>
            </w:pPr>
          </w:p>
          <w:p w14:paraId="07320780" w14:textId="77777777" w:rsidR="00CC4A24" w:rsidRDefault="00CC4A24" w:rsidP="00CC4A24">
            <w:pPr>
              <w:jc w:val="center"/>
              <w:rPr>
                <w:b/>
                <w:sz w:val="36"/>
              </w:rPr>
            </w:pPr>
            <w:r w:rsidRPr="00DB0E7E">
              <w:rPr>
                <w:b/>
                <w:sz w:val="36"/>
              </w:rPr>
              <w:t xml:space="preserve">TABELA DE VALORES </w:t>
            </w:r>
            <w:r>
              <w:rPr>
                <w:b/>
                <w:sz w:val="36"/>
              </w:rPr>
              <w:t>G</w:t>
            </w:r>
            <w:r w:rsidRPr="00DB0E7E">
              <w:rPr>
                <w:b/>
                <w:sz w:val="36"/>
              </w:rPr>
              <w:t>T SOFT</w:t>
            </w:r>
          </w:p>
          <w:p w14:paraId="3E5BE30D" w14:textId="15ED95F1" w:rsidR="00CC4A24" w:rsidRPr="00CC4A24" w:rsidRDefault="00CC4A24" w:rsidP="004D7251">
            <w:pPr>
              <w:jc w:val="center"/>
              <w:rPr>
                <w:b/>
                <w:sz w:val="16"/>
              </w:rPr>
            </w:pPr>
          </w:p>
        </w:tc>
        <w:tc>
          <w:tcPr>
            <w:tcW w:w="1560" w:type="dxa"/>
          </w:tcPr>
          <w:p w14:paraId="66224F53" w14:textId="106A9603" w:rsidR="00DB0E7E" w:rsidRPr="00CC4A24" w:rsidRDefault="00DB0E7E" w:rsidP="004D7251">
            <w:pPr>
              <w:rPr>
                <w:sz w:val="28"/>
              </w:rPr>
            </w:pPr>
            <w:r>
              <w:t xml:space="preserve">Ano: </w:t>
            </w:r>
            <w:r w:rsidR="0008588E">
              <w:rPr>
                <w:b/>
                <w:sz w:val="32"/>
              </w:rPr>
              <w:t>2023</w:t>
            </w:r>
          </w:p>
          <w:p w14:paraId="614CF68E" w14:textId="3A75F86E" w:rsidR="00CC4A24" w:rsidRDefault="00CC4A24" w:rsidP="004D7251">
            <w:pPr>
              <w:rPr>
                <w:sz w:val="16"/>
              </w:rPr>
            </w:pPr>
            <w:r>
              <w:rPr>
                <w:sz w:val="16"/>
              </w:rPr>
              <w:t xml:space="preserve">Emissão: </w:t>
            </w:r>
            <w:r w:rsidR="0008588E">
              <w:rPr>
                <w:b/>
                <w:sz w:val="16"/>
              </w:rPr>
              <w:t>01.02.23</w:t>
            </w:r>
          </w:p>
          <w:p w14:paraId="4D4A08AE" w14:textId="707FABE2" w:rsidR="0008588E" w:rsidRPr="0008588E" w:rsidRDefault="00DB0E7E" w:rsidP="004D7251">
            <w:pPr>
              <w:rPr>
                <w:b/>
                <w:sz w:val="16"/>
              </w:rPr>
            </w:pPr>
            <w:r w:rsidRPr="00553D5D">
              <w:rPr>
                <w:sz w:val="16"/>
              </w:rPr>
              <w:t xml:space="preserve">Válida até </w:t>
            </w:r>
            <w:r w:rsidR="0008588E">
              <w:rPr>
                <w:b/>
                <w:sz w:val="16"/>
              </w:rPr>
              <w:t>31.01.24</w:t>
            </w:r>
          </w:p>
        </w:tc>
      </w:tr>
    </w:tbl>
    <w:p w14:paraId="0F1E3D40" w14:textId="0C9ADFA2" w:rsidR="00DB0E7E" w:rsidRDefault="00DB0E7E" w:rsidP="00827A0F"/>
    <w:tbl>
      <w:tblPr>
        <w:tblStyle w:val="Tabelacomgrade"/>
        <w:tblW w:w="0" w:type="auto"/>
        <w:tblInd w:w="1526" w:type="dxa"/>
        <w:tblLook w:val="04A0" w:firstRow="1" w:lastRow="0" w:firstColumn="1" w:lastColumn="0" w:noHBand="0" w:noVBand="1"/>
      </w:tblPr>
      <w:tblGrid>
        <w:gridCol w:w="2551"/>
        <w:gridCol w:w="2410"/>
        <w:gridCol w:w="3119"/>
      </w:tblGrid>
      <w:tr w:rsidR="002429A1" w:rsidRPr="002429A1" w14:paraId="4B00D926" w14:textId="77777777" w:rsidTr="00CC4A24">
        <w:tc>
          <w:tcPr>
            <w:tcW w:w="2551" w:type="dxa"/>
            <w:shd w:val="clear" w:color="auto" w:fill="A6A6A6" w:themeFill="background1" w:themeFillShade="A6"/>
          </w:tcPr>
          <w:p w14:paraId="0BEC99E0" w14:textId="00FCCF52" w:rsidR="006B0B7F" w:rsidRPr="006B0B7F" w:rsidRDefault="006B0B7F" w:rsidP="002429A1">
            <w:pPr>
              <w:jc w:val="center"/>
            </w:pPr>
            <w:r w:rsidRPr="006B0B7F">
              <w:t>Pessoas/Funcionários</w:t>
            </w:r>
          </w:p>
          <w:p w14:paraId="191C70E7" w14:textId="14A152A7" w:rsidR="002429A1" w:rsidRPr="002429A1" w:rsidRDefault="002429A1" w:rsidP="002429A1">
            <w:pPr>
              <w:jc w:val="center"/>
              <w:rPr>
                <w:b/>
              </w:rPr>
            </w:pPr>
            <w:r w:rsidRPr="002429A1">
              <w:rPr>
                <w:b/>
              </w:rPr>
              <w:t>DE</w:t>
            </w:r>
          </w:p>
        </w:tc>
        <w:tc>
          <w:tcPr>
            <w:tcW w:w="2410" w:type="dxa"/>
            <w:shd w:val="clear" w:color="auto" w:fill="A6A6A6" w:themeFill="background1" w:themeFillShade="A6"/>
          </w:tcPr>
          <w:p w14:paraId="7E60DE58" w14:textId="04A0172A" w:rsidR="006B0B7F" w:rsidRPr="006B0B7F" w:rsidRDefault="006B0B7F" w:rsidP="002429A1">
            <w:pPr>
              <w:jc w:val="center"/>
            </w:pPr>
            <w:r w:rsidRPr="006B0B7F">
              <w:t>Pessoas/Funcionários</w:t>
            </w:r>
          </w:p>
          <w:p w14:paraId="73241ADE" w14:textId="50EF10B5" w:rsidR="002429A1" w:rsidRPr="002429A1" w:rsidRDefault="002429A1" w:rsidP="002429A1">
            <w:pPr>
              <w:jc w:val="center"/>
              <w:rPr>
                <w:b/>
              </w:rPr>
            </w:pPr>
            <w:r w:rsidRPr="002429A1">
              <w:rPr>
                <w:b/>
              </w:rPr>
              <w:t>ATÉ</w:t>
            </w:r>
          </w:p>
        </w:tc>
        <w:tc>
          <w:tcPr>
            <w:tcW w:w="3119" w:type="dxa"/>
            <w:shd w:val="clear" w:color="auto" w:fill="A6A6A6" w:themeFill="background1" w:themeFillShade="A6"/>
          </w:tcPr>
          <w:p w14:paraId="3FF74161" w14:textId="77777777" w:rsidR="006B0B7F" w:rsidRDefault="002429A1" w:rsidP="002429A1">
            <w:pPr>
              <w:jc w:val="center"/>
              <w:rPr>
                <w:b/>
              </w:rPr>
            </w:pPr>
            <w:r w:rsidRPr="002429A1">
              <w:rPr>
                <w:b/>
              </w:rPr>
              <w:t xml:space="preserve">VALOR </w:t>
            </w:r>
          </w:p>
          <w:p w14:paraId="4B27A564" w14:textId="0CA563ED" w:rsidR="002429A1" w:rsidRPr="002429A1" w:rsidRDefault="002429A1" w:rsidP="002429A1">
            <w:pPr>
              <w:jc w:val="center"/>
              <w:rPr>
                <w:b/>
              </w:rPr>
            </w:pPr>
            <w:r w:rsidRPr="002429A1">
              <w:rPr>
                <w:b/>
              </w:rPr>
              <w:t>MENSAL</w:t>
            </w:r>
          </w:p>
        </w:tc>
      </w:tr>
      <w:tr w:rsidR="006B0B7F" w14:paraId="65C5FE3B" w14:textId="77777777" w:rsidTr="00214898">
        <w:tc>
          <w:tcPr>
            <w:tcW w:w="2551" w:type="dxa"/>
          </w:tcPr>
          <w:p w14:paraId="7A976F40" w14:textId="30ECF690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</w:t>
            </w:r>
          </w:p>
        </w:tc>
        <w:tc>
          <w:tcPr>
            <w:tcW w:w="2410" w:type="dxa"/>
          </w:tcPr>
          <w:p w14:paraId="1E93F266" w14:textId="0DBBB17B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5</w:t>
            </w:r>
          </w:p>
        </w:tc>
        <w:tc>
          <w:tcPr>
            <w:tcW w:w="3119" w:type="dxa"/>
            <w:vAlign w:val="center"/>
          </w:tcPr>
          <w:p w14:paraId="2CC6E82E" w14:textId="0DE926EF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R$ 82,62</w:t>
            </w:r>
          </w:p>
        </w:tc>
      </w:tr>
      <w:tr w:rsidR="006B0B7F" w14:paraId="540AC098" w14:textId="77777777" w:rsidTr="00CC4A24">
        <w:tc>
          <w:tcPr>
            <w:tcW w:w="2551" w:type="dxa"/>
          </w:tcPr>
          <w:p w14:paraId="77B70F3F" w14:textId="4D7DD48A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6</w:t>
            </w:r>
          </w:p>
        </w:tc>
        <w:tc>
          <w:tcPr>
            <w:tcW w:w="2410" w:type="dxa"/>
          </w:tcPr>
          <w:p w14:paraId="44D0E0B8" w14:textId="6F4F7DBC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8</w:t>
            </w:r>
          </w:p>
        </w:tc>
        <w:tc>
          <w:tcPr>
            <w:tcW w:w="3119" w:type="dxa"/>
            <w:vAlign w:val="center"/>
          </w:tcPr>
          <w:p w14:paraId="1C49BE00" w14:textId="1519F4E8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R$ 121,09</w:t>
            </w:r>
          </w:p>
        </w:tc>
      </w:tr>
      <w:tr w:rsidR="006B0B7F" w:rsidRPr="002429A1" w14:paraId="5FA5BD6D" w14:textId="77777777" w:rsidTr="00CC4A24">
        <w:tc>
          <w:tcPr>
            <w:tcW w:w="2551" w:type="dxa"/>
          </w:tcPr>
          <w:p w14:paraId="3B8B62B5" w14:textId="7A9A0CB0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9</w:t>
            </w:r>
          </w:p>
        </w:tc>
        <w:tc>
          <w:tcPr>
            <w:tcW w:w="2410" w:type="dxa"/>
          </w:tcPr>
          <w:p w14:paraId="6D568B46" w14:textId="41C02ACA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10</w:t>
            </w:r>
          </w:p>
        </w:tc>
        <w:tc>
          <w:tcPr>
            <w:tcW w:w="3119" w:type="dxa"/>
            <w:vAlign w:val="center"/>
          </w:tcPr>
          <w:p w14:paraId="2C29EE3F" w14:textId="1FD5353C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R$ 158,84</w:t>
            </w:r>
          </w:p>
        </w:tc>
      </w:tr>
      <w:tr w:rsidR="006B0B7F" w:rsidRPr="002429A1" w14:paraId="27CF5830" w14:textId="77777777" w:rsidTr="00214898">
        <w:tc>
          <w:tcPr>
            <w:tcW w:w="2551" w:type="dxa"/>
          </w:tcPr>
          <w:p w14:paraId="7460F6EE" w14:textId="2748D300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11</w:t>
            </w:r>
          </w:p>
        </w:tc>
        <w:tc>
          <w:tcPr>
            <w:tcW w:w="2410" w:type="dxa"/>
          </w:tcPr>
          <w:p w14:paraId="46EDFDB9" w14:textId="5C7072E7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15</w:t>
            </w:r>
          </w:p>
        </w:tc>
        <w:tc>
          <w:tcPr>
            <w:tcW w:w="3119" w:type="dxa"/>
            <w:vAlign w:val="center"/>
          </w:tcPr>
          <w:p w14:paraId="332B8663" w14:textId="5168072D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R$ 237,63</w:t>
            </w:r>
          </w:p>
        </w:tc>
      </w:tr>
      <w:tr w:rsidR="006B0B7F" w:rsidRPr="002429A1" w14:paraId="071DBFEF" w14:textId="77777777" w:rsidTr="00214898">
        <w:tc>
          <w:tcPr>
            <w:tcW w:w="2551" w:type="dxa"/>
          </w:tcPr>
          <w:p w14:paraId="30E303CD" w14:textId="3C8EA811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16</w:t>
            </w:r>
          </w:p>
        </w:tc>
        <w:tc>
          <w:tcPr>
            <w:tcW w:w="2410" w:type="dxa"/>
          </w:tcPr>
          <w:p w14:paraId="10159C21" w14:textId="6FCD75DF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20</w:t>
            </w:r>
          </w:p>
        </w:tc>
        <w:tc>
          <w:tcPr>
            <w:tcW w:w="3119" w:type="dxa"/>
            <w:vAlign w:val="center"/>
          </w:tcPr>
          <w:p w14:paraId="28134A7F" w14:textId="1EE83506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R$ 306,42</w:t>
            </w:r>
          </w:p>
        </w:tc>
      </w:tr>
      <w:tr w:rsidR="006B0B7F" w:rsidRPr="002429A1" w14:paraId="292B6D5A" w14:textId="77777777" w:rsidTr="00214898">
        <w:tc>
          <w:tcPr>
            <w:tcW w:w="2551" w:type="dxa"/>
          </w:tcPr>
          <w:p w14:paraId="496F7B91" w14:textId="11337604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21</w:t>
            </w:r>
          </w:p>
        </w:tc>
        <w:tc>
          <w:tcPr>
            <w:tcW w:w="2410" w:type="dxa"/>
          </w:tcPr>
          <w:p w14:paraId="54E45413" w14:textId="7176D946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25</w:t>
            </w:r>
          </w:p>
        </w:tc>
        <w:tc>
          <w:tcPr>
            <w:tcW w:w="3119" w:type="dxa"/>
            <w:vAlign w:val="center"/>
          </w:tcPr>
          <w:p w14:paraId="567A340B" w14:textId="4D46DB54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R$ 340,72</w:t>
            </w:r>
          </w:p>
        </w:tc>
      </w:tr>
      <w:tr w:rsidR="006B0B7F" w:rsidRPr="002429A1" w14:paraId="038B148D" w14:textId="77777777" w:rsidTr="00214898">
        <w:tc>
          <w:tcPr>
            <w:tcW w:w="2551" w:type="dxa"/>
          </w:tcPr>
          <w:p w14:paraId="0884FE95" w14:textId="5C790CDD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26</w:t>
            </w:r>
          </w:p>
        </w:tc>
        <w:tc>
          <w:tcPr>
            <w:tcW w:w="2410" w:type="dxa"/>
          </w:tcPr>
          <w:p w14:paraId="71276248" w14:textId="3CDF65C0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30</w:t>
            </w:r>
          </w:p>
        </w:tc>
        <w:tc>
          <w:tcPr>
            <w:tcW w:w="3119" w:type="dxa"/>
            <w:vAlign w:val="center"/>
          </w:tcPr>
          <w:p w14:paraId="0EF2614A" w14:textId="32590F8A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R$ 411,66</w:t>
            </w:r>
          </w:p>
        </w:tc>
      </w:tr>
      <w:tr w:rsidR="006B0B7F" w:rsidRPr="002429A1" w14:paraId="41F4DF90" w14:textId="77777777" w:rsidTr="00214898">
        <w:tc>
          <w:tcPr>
            <w:tcW w:w="2551" w:type="dxa"/>
          </w:tcPr>
          <w:p w14:paraId="698A01B3" w14:textId="04A6A42A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31</w:t>
            </w:r>
          </w:p>
        </w:tc>
        <w:tc>
          <w:tcPr>
            <w:tcW w:w="2410" w:type="dxa"/>
          </w:tcPr>
          <w:p w14:paraId="6E702044" w14:textId="4CFBA47A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35</w:t>
            </w:r>
          </w:p>
        </w:tc>
        <w:tc>
          <w:tcPr>
            <w:tcW w:w="3119" w:type="dxa"/>
            <w:vAlign w:val="center"/>
          </w:tcPr>
          <w:p w14:paraId="5E92D4A6" w14:textId="1DB5FBCC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R$ 457,85</w:t>
            </w:r>
          </w:p>
        </w:tc>
      </w:tr>
      <w:tr w:rsidR="006B0B7F" w:rsidRPr="002429A1" w14:paraId="2A75A071" w14:textId="77777777" w:rsidTr="00214898">
        <w:tc>
          <w:tcPr>
            <w:tcW w:w="2551" w:type="dxa"/>
          </w:tcPr>
          <w:p w14:paraId="711DCB65" w14:textId="6BA76177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36</w:t>
            </w:r>
          </w:p>
        </w:tc>
        <w:tc>
          <w:tcPr>
            <w:tcW w:w="2410" w:type="dxa"/>
          </w:tcPr>
          <w:p w14:paraId="1F10CAAB" w14:textId="01477A74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40</w:t>
            </w:r>
          </w:p>
        </w:tc>
        <w:tc>
          <w:tcPr>
            <w:tcW w:w="3119" w:type="dxa"/>
            <w:vAlign w:val="center"/>
          </w:tcPr>
          <w:p w14:paraId="623BC807" w14:textId="698992B4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R$ 523,16</w:t>
            </w:r>
          </w:p>
        </w:tc>
      </w:tr>
      <w:tr w:rsidR="006B0B7F" w:rsidRPr="002429A1" w14:paraId="2F71CE89" w14:textId="77777777" w:rsidTr="00214898">
        <w:tc>
          <w:tcPr>
            <w:tcW w:w="2551" w:type="dxa"/>
          </w:tcPr>
          <w:p w14:paraId="38C8EEA1" w14:textId="6157B623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41</w:t>
            </w:r>
          </w:p>
        </w:tc>
        <w:tc>
          <w:tcPr>
            <w:tcW w:w="2410" w:type="dxa"/>
          </w:tcPr>
          <w:p w14:paraId="0F775A9A" w14:textId="1B2FE3DD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45</w:t>
            </w:r>
          </w:p>
        </w:tc>
        <w:tc>
          <w:tcPr>
            <w:tcW w:w="3119" w:type="dxa"/>
            <w:vAlign w:val="center"/>
          </w:tcPr>
          <w:p w14:paraId="70DB7DB0" w14:textId="5DCDFC2C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R$ 587,61</w:t>
            </w:r>
          </w:p>
        </w:tc>
      </w:tr>
      <w:tr w:rsidR="006B0B7F" w:rsidRPr="002429A1" w14:paraId="28D48968" w14:textId="77777777" w:rsidTr="00214898">
        <w:tc>
          <w:tcPr>
            <w:tcW w:w="2551" w:type="dxa"/>
          </w:tcPr>
          <w:p w14:paraId="3504F26F" w14:textId="57939C00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46</w:t>
            </w:r>
          </w:p>
        </w:tc>
        <w:tc>
          <w:tcPr>
            <w:tcW w:w="2410" w:type="dxa"/>
          </w:tcPr>
          <w:p w14:paraId="19D55349" w14:textId="7813DB4B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50</w:t>
            </w:r>
          </w:p>
        </w:tc>
        <w:tc>
          <w:tcPr>
            <w:tcW w:w="3119" w:type="dxa"/>
            <w:vAlign w:val="center"/>
          </w:tcPr>
          <w:p w14:paraId="27E8CB86" w14:textId="42501CB2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R$ 650,01</w:t>
            </w:r>
          </w:p>
        </w:tc>
      </w:tr>
      <w:tr w:rsidR="006B0B7F" w:rsidRPr="002429A1" w14:paraId="1052045C" w14:textId="77777777" w:rsidTr="00214898">
        <w:tc>
          <w:tcPr>
            <w:tcW w:w="2551" w:type="dxa"/>
          </w:tcPr>
          <w:p w14:paraId="54351F50" w14:textId="39C38DEB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51</w:t>
            </w:r>
          </w:p>
        </w:tc>
        <w:tc>
          <w:tcPr>
            <w:tcW w:w="2410" w:type="dxa"/>
          </w:tcPr>
          <w:p w14:paraId="14FF19D4" w14:textId="0BB67FA7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55</w:t>
            </w:r>
          </w:p>
        </w:tc>
        <w:tc>
          <w:tcPr>
            <w:tcW w:w="3119" w:type="dxa"/>
            <w:vAlign w:val="center"/>
          </w:tcPr>
          <w:p w14:paraId="198EA4B9" w14:textId="1669A40B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R$ 713,00</w:t>
            </w:r>
          </w:p>
        </w:tc>
      </w:tr>
      <w:tr w:rsidR="006B0B7F" w:rsidRPr="002429A1" w14:paraId="58B258CC" w14:textId="77777777" w:rsidTr="00214898">
        <w:tc>
          <w:tcPr>
            <w:tcW w:w="2551" w:type="dxa"/>
          </w:tcPr>
          <w:p w14:paraId="79D59651" w14:textId="652E180C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56</w:t>
            </w:r>
          </w:p>
        </w:tc>
        <w:tc>
          <w:tcPr>
            <w:tcW w:w="2410" w:type="dxa"/>
          </w:tcPr>
          <w:p w14:paraId="11F48934" w14:textId="00A83187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60</w:t>
            </w:r>
          </w:p>
        </w:tc>
        <w:tc>
          <w:tcPr>
            <w:tcW w:w="3119" w:type="dxa"/>
            <w:vAlign w:val="center"/>
          </w:tcPr>
          <w:p w14:paraId="6D405965" w14:textId="6DC7097E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R$ 775,31</w:t>
            </w:r>
          </w:p>
        </w:tc>
      </w:tr>
      <w:tr w:rsidR="006B0B7F" w:rsidRPr="002429A1" w14:paraId="6ED9FB3C" w14:textId="77777777" w:rsidTr="00214898">
        <w:tc>
          <w:tcPr>
            <w:tcW w:w="2551" w:type="dxa"/>
          </w:tcPr>
          <w:p w14:paraId="382DA98F" w14:textId="748B946B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61</w:t>
            </w:r>
          </w:p>
        </w:tc>
        <w:tc>
          <w:tcPr>
            <w:tcW w:w="2410" w:type="dxa"/>
          </w:tcPr>
          <w:p w14:paraId="4ACEA778" w14:textId="5320D4C5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65</w:t>
            </w:r>
          </w:p>
        </w:tc>
        <w:tc>
          <w:tcPr>
            <w:tcW w:w="3119" w:type="dxa"/>
            <w:vAlign w:val="center"/>
          </w:tcPr>
          <w:p w14:paraId="74FB7C3C" w14:textId="07C41C44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R$ 837,28</w:t>
            </w:r>
          </w:p>
        </w:tc>
      </w:tr>
      <w:tr w:rsidR="006B0B7F" w:rsidRPr="002429A1" w14:paraId="36FC4B03" w14:textId="77777777" w:rsidTr="00214898">
        <w:tc>
          <w:tcPr>
            <w:tcW w:w="2551" w:type="dxa"/>
          </w:tcPr>
          <w:p w14:paraId="172B20AA" w14:textId="4E248B3A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66</w:t>
            </w:r>
          </w:p>
        </w:tc>
        <w:tc>
          <w:tcPr>
            <w:tcW w:w="2410" w:type="dxa"/>
          </w:tcPr>
          <w:p w14:paraId="6C90D001" w14:textId="2D847031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70</w:t>
            </w:r>
          </w:p>
        </w:tc>
        <w:tc>
          <w:tcPr>
            <w:tcW w:w="3119" w:type="dxa"/>
            <w:vAlign w:val="center"/>
          </w:tcPr>
          <w:p w14:paraId="0A88A3B0" w14:textId="097D08FD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R$ 895,47</w:t>
            </w:r>
          </w:p>
        </w:tc>
      </w:tr>
      <w:tr w:rsidR="006B0B7F" w:rsidRPr="002429A1" w14:paraId="61C00B84" w14:textId="77777777" w:rsidTr="00214898">
        <w:tc>
          <w:tcPr>
            <w:tcW w:w="2551" w:type="dxa"/>
          </w:tcPr>
          <w:p w14:paraId="5C8C7FAC" w14:textId="0AF8BBBE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71</w:t>
            </w:r>
          </w:p>
        </w:tc>
        <w:tc>
          <w:tcPr>
            <w:tcW w:w="2410" w:type="dxa"/>
          </w:tcPr>
          <w:p w14:paraId="150AE11C" w14:textId="579E0A33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75</w:t>
            </w:r>
          </w:p>
        </w:tc>
        <w:tc>
          <w:tcPr>
            <w:tcW w:w="3119" w:type="dxa"/>
            <w:vAlign w:val="center"/>
          </w:tcPr>
          <w:p w14:paraId="5D6AB574" w14:textId="1CCE92CD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R$ 935,84</w:t>
            </w:r>
          </w:p>
        </w:tc>
      </w:tr>
      <w:tr w:rsidR="006B0B7F" w:rsidRPr="002429A1" w14:paraId="7E8E00A8" w14:textId="77777777" w:rsidTr="00214898">
        <w:tc>
          <w:tcPr>
            <w:tcW w:w="2551" w:type="dxa"/>
          </w:tcPr>
          <w:p w14:paraId="7256C790" w14:textId="532F0A6D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76</w:t>
            </w:r>
          </w:p>
        </w:tc>
        <w:tc>
          <w:tcPr>
            <w:tcW w:w="2410" w:type="dxa"/>
          </w:tcPr>
          <w:p w14:paraId="0632E596" w14:textId="4BD1528A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80</w:t>
            </w:r>
          </w:p>
        </w:tc>
        <w:tc>
          <w:tcPr>
            <w:tcW w:w="3119" w:type="dxa"/>
            <w:vAlign w:val="center"/>
          </w:tcPr>
          <w:p w14:paraId="699E7226" w14:textId="3BE2817D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R$ 991,30</w:t>
            </w:r>
          </w:p>
        </w:tc>
      </w:tr>
      <w:tr w:rsidR="006B0B7F" w:rsidRPr="002429A1" w14:paraId="75B0814F" w14:textId="77777777" w:rsidTr="00214898">
        <w:tc>
          <w:tcPr>
            <w:tcW w:w="2551" w:type="dxa"/>
          </w:tcPr>
          <w:p w14:paraId="265F2DA2" w14:textId="5D4D18E4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81</w:t>
            </w:r>
          </w:p>
        </w:tc>
        <w:tc>
          <w:tcPr>
            <w:tcW w:w="2410" w:type="dxa"/>
          </w:tcPr>
          <w:p w14:paraId="2C66550D" w14:textId="0BE188FA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85</w:t>
            </w:r>
          </w:p>
        </w:tc>
        <w:tc>
          <w:tcPr>
            <w:tcW w:w="3119" w:type="dxa"/>
            <w:vAlign w:val="center"/>
          </w:tcPr>
          <w:p w14:paraId="6CD9AC36" w14:textId="7B8E6908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R$ 1.046,41</w:t>
            </w:r>
          </w:p>
        </w:tc>
      </w:tr>
      <w:tr w:rsidR="006B0B7F" w:rsidRPr="002429A1" w14:paraId="3165F993" w14:textId="77777777" w:rsidTr="00214898">
        <w:tc>
          <w:tcPr>
            <w:tcW w:w="2551" w:type="dxa"/>
          </w:tcPr>
          <w:p w14:paraId="6A2E9773" w14:textId="79F6DDC2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86</w:t>
            </w:r>
          </w:p>
        </w:tc>
        <w:tc>
          <w:tcPr>
            <w:tcW w:w="2410" w:type="dxa"/>
          </w:tcPr>
          <w:p w14:paraId="1875152F" w14:textId="1C633334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90</w:t>
            </w:r>
          </w:p>
        </w:tc>
        <w:tc>
          <w:tcPr>
            <w:tcW w:w="3119" w:type="dxa"/>
            <w:vAlign w:val="center"/>
          </w:tcPr>
          <w:p w14:paraId="5EBA6FF5" w14:textId="216042D5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R$ 1.105,80</w:t>
            </w:r>
          </w:p>
        </w:tc>
      </w:tr>
      <w:tr w:rsidR="006B0B7F" w:rsidRPr="002429A1" w14:paraId="08778B30" w14:textId="77777777" w:rsidTr="00214898">
        <w:tc>
          <w:tcPr>
            <w:tcW w:w="2551" w:type="dxa"/>
          </w:tcPr>
          <w:p w14:paraId="7BF34F5F" w14:textId="03830540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91</w:t>
            </w:r>
          </w:p>
        </w:tc>
        <w:tc>
          <w:tcPr>
            <w:tcW w:w="2410" w:type="dxa"/>
          </w:tcPr>
          <w:p w14:paraId="4038FCE7" w14:textId="78E47F34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95</w:t>
            </w:r>
          </w:p>
        </w:tc>
        <w:tc>
          <w:tcPr>
            <w:tcW w:w="3119" w:type="dxa"/>
            <w:vAlign w:val="center"/>
          </w:tcPr>
          <w:p w14:paraId="654AFA77" w14:textId="04F0A0A7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R$ 1.163,57</w:t>
            </w:r>
          </w:p>
        </w:tc>
      </w:tr>
      <w:tr w:rsidR="006B0B7F" w:rsidRPr="002429A1" w14:paraId="51A66D35" w14:textId="77777777" w:rsidTr="00214898">
        <w:tc>
          <w:tcPr>
            <w:tcW w:w="2551" w:type="dxa"/>
          </w:tcPr>
          <w:p w14:paraId="6AA29936" w14:textId="577420E7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96</w:t>
            </w:r>
          </w:p>
        </w:tc>
        <w:tc>
          <w:tcPr>
            <w:tcW w:w="2410" w:type="dxa"/>
          </w:tcPr>
          <w:p w14:paraId="7ADC98BC" w14:textId="71F05234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100</w:t>
            </w:r>
          </w:p>
        </w:tc>
        <w:tc>
          <w:tcPr>
            <w:tcW w:w="3119" w:type="dxa"/>
            <w:vAlign w:val="center"/>
          </w:tcPr>
          <w:p w14:paraId="7BDC689E" w14:textId="1E4FCDC8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R$ 1.196,65</w:t>
            </w:r>
          </w:p>
        </w:tc>
      </w:tr>
      <w:tr w:rsidR="006B0B7F" w:rsidRPr="002429A1" w14:paraId="2F510200" w14:textId="77777777" w:rsidTr="00214898">
        <w:tc>
          <w:tcPr>
            <w:tcW w:w="2551" w:type="dxa"/>
          </w:tcPr>
          <w:p w14:paraId="4BB421BB" w14:textId="64DD0758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101</w:t>
            </w:r>
          </w:p>
        </w:tc>
        <w:tc>
          <w:tcPr>
            <w:tcW w:w="2410" w:type="dxa"/>
          </w:tcPr>
          <w:p w14:paraId="587EEAB5" w14:textId="2F1A7531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105</w:t>
            </w:r>
          </w:p>
        </w:tc>
        <w:tc>
          <w:tcPr>
            <w:tcW w:w="3119" w:type="dxa"/>
            <w:vAlign w:val="center"/>
          </w:tcPr>
          <w:p w14:paraId="17FF118D" w14:textId="76964473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R$ 1.260,25</w:t>
            </w:r>
          </w:p>
        </w:tc>
      </w:tr>
      <w:tr w:rsidR="006B0B7F" w:rsidRPr="002429A1" w14:paraId="39BF9A49" w14:textId="77777777" w:rsidTr="00214898">
        <w:tc>
          <w:tcPr>
            <w:tcW w:w="2551" w:type="dxa"/>
          </w:tcPr>
          <w:p w14:paraId="4A31AEA1" w14:textId="106B6C47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110</w:t>
            </w:r>
          </w:p>
        </w:tc>
        <w:tc>
          <w:tcPr>
            <w:tcW w:w="2410" w:type="dxa"/>
          </w:tcPr>
          <w:p w14:paraId="6F0525D6" w14:textId="3DA4DDDE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115</w:t>
            </w:r>
          </w:p>
        </w:tc>
        <w:tc>
          <w:tcPr>
            <w:tcW w:w="3119" w:type="dxa"/>
            <w:vAlign w:val="center"/>
          </w:tcPr>
          <w:p w14:paraId="33896A4B" w14:textId="7DCCE4F6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R$ 1.315,61</w:t>
            </w:r>
          </w:p>
        </w:tc>
      </w:tr>
      <w:tr w:rsidR="006B0B7F" w:rsidRPr="002429A1" w14:paraId="7362048A" w14:textId="77777777" w:rsidTr="00214898">
        <w:tc>
          <w:tcPr>
            <w:tcW w:w="2551" w:type="dxa"/>
          </w:tcPr>
          <w:p w14:paraId="7CD166D3" w14:textId="0EE32F73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116</w:t>
            </w:r>
          </w:p>
        </w:tc>
        <w:tc>
          <w:tcPr>
            <w:tcW w:w="2410" w:type="dxa"/>
          </w:tcPr>
          <w:p w14:paraId="0862B480" w14:textId="19C955D4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120</w:t>
            </w:r>
          </w:p>
        </w:tc>
        <w:tc>
          <w:tcPr>
            <w:tcW w:w="3119" w:type="dxa"/>
            <w:vAlign w:val="center"/>
          </w:tcPr>
          <w:p w14:paraId="4DB3521D" w14:textId="3878B4DE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R$ 1.352,64</w:t>
            </w:r>
          </w:p>
        </w:tc>
      </w:tr>
      <w:tr w:rsidR="006B0B7F" w:rsidRPr="002429A1" w14:paraId="4E893C9D" w14:textId="77777777" w:rsidTr="00214898">
        <w:tc>
          <w:tcPr>
            <w:tcW w:w="2551" w:type="dxa"/>
          </w:tcPr>
          <w:p w14:paraId="749CB9AD" w14:textId="4F7421BA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121</w:t>
            </w:r>
          </w:p>
        </w:tc>
        <w:tc>
          <w:tcPr>
            <w:tcW w:w="2410" w:type="dxa"/>
          </w:tcPr>
          <w:p w14:paraId="3B8C1949" w14:textId="39877689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150</w:t>
            </w:r>
          </w:p>
        </w:tc>
        <w:tc>
          <w:tcPr>
            <w:tcW w:w="3119" w:type="dxa"/>
            <w:vAlign w:val="center"/>
          </w:tcPr>
          <w:p w14:paraId="08B2CDAE" w14:textId="09BF7A19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R$ 1.402,95</w:t>
            </w:r>
          </w:p>
        </w:tc>
      </w:tr>
      <w:tr w:rsidR="006B0B7F" w:rsidRPr="002429A1" w14:paraId="28972500" w14:textId="77777777" w:rsidTr="00214898">
        <w:tc>
          <w:tcPr>
            <w:tcW w:w="2551" w:type="dxa"/>
          </w:tcPr>
          <w:p w14:paraId="4D8BA831" w14:textId="416B35D7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151</w:t>
            </w:r>
          </w:p>
        </w:tc>
        <w:tc>
          <w:tcPr>
            <w:tcW w:w="2410" w:type="dxa"/>
          </w:tcPr>
          <w:p w14:paraId="01C0312D" w14:textId="09140C75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175</w:t>
            </w:r>
          </w:p>
        </w:tc>
        <w:tc>
          <w:tcPr>
            <w:tcW w:w="3119" w:type="dxa"/>
            <w:vAlign w:val="center"/>
          </w:tcPr>
          <w:p w14:paraId="452B48DD" w14:textId="11BBD592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R$ 1.464,26</w:t>
            </w:r>
          </w:p>
        </w:tc>
      </w:tr>
      <w:tr w:rsidR="006B0B7F" w:rsidRPr="002429A1" w14:paraId="21C4B6D6" w14:textId="77777777" w:rsidTr="00214898">
        <w:tc>
          <w:tcPr>
            <w:tcW w:w="2551" w:type="dxa"/>
          </w:tcPr>
          <w:p w14:paraId="6D1E8ECD" w14:textId="235DA684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176</w:t>
            </w:r>
          </w:p>
        </w:tc>
        <w:tc>
          <w:tcPr>
            <w:tcW w:w="2410" w:type="dxa"/>
          </w:tcPr>
          <w:p w14:paraId="485937F9" w14:textId="3FC83A7C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200</w:t>
            </w:r>
          </w:p>
        </w:tc>
        <w:tc>
          <w:tcPr>
            <w:tcW w:w="3119" w:type="dxa"/>
            <w:vAlign w:val="center"/>
          </w:tcPr>
          <w:p w14:paraId="21C51BB5" w14:textId="6DFCF643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R$ 1.539,48</w:t>
            </w:r>
          </w:p>
        </w:tc>
      </w:tr>
      <w:tr w:rsidR="006B0B7F" w:rsidRPr="002429A1" w14:paraId="77998099" w14:textId="77777777" w:rsidTr="001C728E">
        <w:tc>
          <w:tcPr>
            <w:tcW w:w="2551" w:type="dxa"/>
          </w:tcPr>
          <w:p w14:paraId="787E3277" w14:textId="0E452521" w:rsidR="006B0B7F" w:rsidRPr="00EF30E8" w:rsidRDefault="006B0B7F" w:rsidP="006B0B7F">
            <w:pPr>
              <w:jc w:val="center"/>
              <w:rPr>
                <w:b/>
              </w:rPr>
            </w:pPr>
            <w:r w:rsidRPr="00EF30E8">
              <w:rPr>
                <w:b/>
              </w:rPr>
              <w:t>200</w:t>
            </w:r>
          </w:p>
        </w:tc>
        <w:tc>
          <w:tcPr>
            <w:tcW w:w="2410" w:type="dxa"/>
          </w:tcPr>
          <w:p w14:paraId="1C62E4E9" w14:textId="45765DD6" w:rsidR="006B0B7F" w:rsidRPr="00EF30E8" w:rsidRDefault="006B0B7F" w:rsidP="006B0B7F">
            <w:pPr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  <w:tc>
          <w:tcPr>
            <w:tcW w:w="3119" w:type="dxa"/>
            <w:vAlign w:val="center"/>
          </w:tcPr>
          <w:p w14:paraId="18F484DB" w14:textId="7B7A000F" w:rsidR="006B0B7F" w:rsidRPr="00EF30E8" w:rsidRDefault="006B0B7F" w:rsidP="006B0B7F">
            <w:pPr>
              <w:jc w:val="center"/>
              <w:rPr>
                <w:b/>
              </w:rPr>
            </w:pPr>
            <w:r w:rsidRPr="006B0B7F">
              <w:rPr>
                <w:b/>
              </w:rPr>
              <w:t>R$ 1.567,18</w:t>
            </w:r>
          </w:p>
        </w:tc>
      </w:tr>
    </w:tbl>
    <w:p w14:paraId="058FBAA2" w14:textId="2DA2BB2B" w:rsidR="00A91E23" w:rsidRDefault="00A91E23" w:rsidP="00A91E23">
      <w:pPr>
        <w:jc w:val="center"/>
        <w:rPr>
          <w:b/>
          <w:sz w:val="20"/>
        </w:rPr>
      </w:pPr>
    </w:p>
    <w:p w14:paraId="2BCF7F9C" w14:textId="77777777" w:rsidR="005F3071" w:rsidRDefault="005F3071" w:rsidP="005F3071">
      <w:pPr>
        <w:jc w:val="center"/>
        <w:rPr>
          <w:b/>
          <w:sz w:val="20"/>
        </w:rPr>
      </w:pPr>
      <w:bookmarkStart w:id="0" w:name="_GoBack"/>
      <w:bookmarkEnd w:id="0"/>
      <w:r w:rsidRPr="00DB0E7E">
        <w:rPr>
          <w:b/>
          <w:sz w:val="20"/>
        </w:rPr>
        <w:t>GT3 CONSULTORIA e ASSESSORIA EM GESTÃO EMPRESARIAL LTDA</w:t>
      </w:r>
    </w:p>
    <w:p w14:paraId="0414C4D3" w14:textId="77777777" w:rsidR="005F3071" w:rsidRDefault="005F3071" w:rsidP="00A91E23">
      <w:pPr>
        <w:jc w:val="center"/>
        <w:rPr>
          <w:b/>
          <w:sz w:val="20"/>
        </w:rPr>
      </w:pPr>
    </w:p>
    <w:sectPr w:rsidR="005F3071" w:rsidSect="00A36052">
      <w:headerReference w:type="default" r:id="rId8"/>
      <w:footerReference w:type="default" r:id="rId9"/>
      <w:pgSz w:w="11906" w:h="16838"/>
      <w:pgMar w:top="1702" w:right="566" w:bottom="2127" w:left="567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7EFF29" w14:textId="77777777" w:rsidR="000353A0" w:rsidRDefault="000353A0" w:rsidP="0068409A">
      <w:pPr>
        <w:spacing w:after="0" w:line="240" w:lineRule="auto"/>
      </w:pPr>
      <w:r>
        <w:separator/>
      </w:r>
    </w:p>
  </w:endnote>
  <w:endnote w:type="continuationSeparator" w:id="0">
    <w:p w14:paraId="79AAE4B9" w14:textId="77777777" w:rsidR="000353A0" w:rsidRDefault="000353A0" w:rsidP="00684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ncopate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Serif Captio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5E1DDA" w14:textId="77777777" w:rsidR="000353A0" w:rsidRDefault="000353A0">
    <w:pPr>
      <w:pStyle w:val="Rodap"/>
    </w:pPr>
    <w:r>
      <w:rPr>
        <w:noProof/>
      </w:rPr>
      <w:drawing>
        <wp:inline distT="0" distB="0" distL="0" distR="0" wp14:anchorId="37C18EED" wp14:editId="1794EFE5">
          <wp:extent cx="6477000" cy="361950"/>
          <wp:effectExtent l="19050" t="0" r="0" b="0"/>
          <wp:docPr id="14" name="Imagem 14" descr="H:\Testes\Trash\GT3_Folha_Timbrada_A4_rodap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:\Testes\Trash\GT3_Folha_Timbrada_A4_rodapé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361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76B0A" w14:textId="77777777" w:rsidR="000353A0" w:rsidRDefault="000353A0" w:rsidP="0068409A">
      <w:pPr>
        <w:spacing w:after="0" w:line="240" w:lineRule="auto"/>
      </w:pPr>
      <w:r>
        <w:separator/>
      </w:r>
    </w:p>
  </w:footnote>
  <w:footnote w:type="continuationSeparator" w:id="0">
    <w:p w14:paraId="231B7512" w14:textId="77777777" w:rsidR="000353A0" w:rsidRDefault="000353A0" w:rsidP="00684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102739" w14:textId="77777777" w:rsidR="000353A0" w:rsidRDefault="000353A0" w:rsidP="00006499">
    <w:pPr>
      <w:pStyle w:val="Cabealho"/>
      <w:ind w:left="7654"/>
      <w:jc w:val="right"/>
    </w:pPr>
    <w:r>
      <w:rPr>
        <w:noProof/>
      </w:rPr>
      <w:drawing>
        <wp:inline distT="0" distB="0" distL="0" distR="0" wp14:anchorId="3682C3CB" wp14:editId="519E0F66">
          <wp:extent cx="647644" cy="444359"/>
          <wp:effectExtent l="0" t="0" r="635" b="0"/>
          <wp:docPr id="13" name="Imagem 0" descr="GT3_Folha_Timbrada_A4_Marcopol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T3_Folha_Timbrada_A4_Marcopol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0552" cy="4600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"/>
      <w:lvlJc w:val="left"/>
      <w:pPr>
        <w:tabs>
          <w:tab w:val="num" w:pos="0"/>
        </w:tabs>
        <w:ind w:left="644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0"/>
        <w:szCs w:val="24"/>
      </w:r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upperRoman"/>
      <w:lvlText w:val="%1."/>
      <w:lvlJc w:val="right"/>
      <w:pPr>
        <w:tabs>
          <w:tab w:val="num" w:pos="0"/>
        </w:tabs>
        <w:ind w:left="1342" w:hanging="360"/>
      </w:pPr>
      <w:rPr>
        <w:rFonts w:ascii="Arial" w:hAnsi="Arial" w:cs="Arial"/>
        <w:color w:val="000000"/>
        <w:sz w:val="20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7"/>
    <w:multiLevelType w:val="multilevel"/>
    <w:tmpl w:val="47807B22"/>
    <w:name w:val="WW8Num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cs="Arial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97538"/>
    <w:multiLevelType w:val="singleLevel"/>
    <w:tmpl w:val="00000007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cs="Arial"/>
      </w:rPr>
    </w:lvl>
  </w:abstractNum>
  <w:abstractNum w:abstractNumId="7" w15:restartNumberingAfterBreak="0">
    <w:nsid w:val="0A115BA0"/>
    <w:multiLevelType w:val="hybridMultilevel"/>
    <w:tmpl w:val="7084DE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3A4451"/>
    <w:multiLevelType w:val="hybridMultilevel"/>
    <w:tmpl w:val="380803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BF59D1"/>
    <w:multiLevelType w:val="hybridMultilevel"/>
    <w:tmpl w:val="B5E0DC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37192"/>
    <w:multiLevelType w:val="hybridMultilevel"/>
    <w:tmpl w:val="BD2E2872"/>
    <w:lvl w:ilvl="0" w:tplc="84BA6492">
      <w:start w:val="1"/>
      <w:numFmt w:val="lowerLetter"/>
      <w:lvlText w:val="%1)"/>
      <w:lvlJc w:val="left"/>
      <w:pPr>
        <w:ind w:left="708" w:hanging="360"/>
      </w:pPr>
      <w:rPr>
        <w:rFonts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28" w:hanging="360"/>
      </w:pPr>
    </w:lvl>
    <w:lvl w:ilvl="2" w:tplc="0416001B" w:tentative="1">
      <w:start w:val="1"/>
      <w:numFmt w:val="lowerRoman"/>
      <w:lvlText w:val="%3."/>
      <w:lvlJc w:val="right"/>
      <w:pPr>
        <w:ind w:left="2148" w:hanging="180"/>
      </w:pPr>
    </w:lvl>
    <w:lvl w:ilvl="3" w:tplc="0416000F" w:tentative="1">
      <w:start w:val="1"/>
      <w:numFmt w:val="decimal"/>
      <w:lvlText w:val="%4."/>
      <w:lvlJc w:val="left"/>
      <w:pPr>
        <w:ind w:left="2868" w:hanging="360"/>
      </w:pPr>
    </w:lvl>
    <w:lvl w:ilvl="4" w:tplc="04160019" w:tentative="1">
      <w:start w:val="1"/>
      <w:numFmt w:val="lowerLetter"/>
      <w:lvlText w:val="%5."/>
      <w:lvlJc w:val="left"/>
      <w:pPr>
        <w:ind w:left="3588" w:hanging="360"/>
      </w:pPr>
    </w:lvl>
    <w:lvl w:ilvl="5" w:tplc="0416001B" w:tentative="1">
      <w:start w:val="1"/>
      <w:numFmt w:val="lowerRoman"/>
      <w:lvlText w:val="%6."/>
      <w:lvlJc w:val="right"/>
      <w:pPr>
        <w:ind w:left="4308" w:hanging="180"/>
      </w:pPr>
    </w:lvl>
    <w:lvl w:ilvl="6" w:tplc="0416000F" w:tentative="1">
      <w:start w:val="1"/>
      <w:numFmt w:val="decimal"/>
      <w:lvlText w:val="%7."/>
      <w:lvlJc w:val="left"/>
      <w:pPr>
        <w:ind w:left="5028" w:hanging="360"/>
      </w:pPr>
    </w:lvl>
    <w:lvl w:ilvl="7" w:tplc="04160019" w:tentative="1">
      <w:start w:val="1"/>
      <w:numFmt w:val="lowerLetter"/>
      <w:lvlText w:val="%8."/>
      <w:lvlJc w:val="left"/>
      <w:pPr>
        <w:ind w:left="5748" w:hanging="360"/>
      </w:pPr>
    </w:lvl>
    <w:lvl w:ilvl="8" w:tplc="0416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1" w15:restartNumberingAfterBreak="0">
    <w:nsid w:val="3D17585F"/>
    <w:multiLevelType w:val="hybridMultilevel"/>
    <w:tmpl w:val="7084DE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A4EDF"/>
    <w:multiLevelType w:val="hybridMultilevel"/>
    <w:tmpl w:val="5C00D1CC"/>
    <w:lvl w:ilvl="0" w:tplc="DAD82888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4BB21E36"/>
    <w:multiLevelType w:val="hybridMultilevel"/>
    <w:tmpl w:val="5D00307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B54BBD"/>
    <w:multiLevelType w:val="hybridMultilevel"/>
    <w:tmpl w:val="4BE628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9551A"/>
    <w:multiLevelType w:val="hybridMultilevel"/>
    <w:tmpl w:val="C2E66F9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89806C9"/>
    <w:multiLevelType w:val="hybridMultilevel"/>
    <w:tmpl w:val="2D50CC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F06799"/>
    <w:multiLevelType w:val="hybridMultilevel"/>
    <w:tmpl w:val="378096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06465D"/>
    <w:multiLevelType w:val="hybridMultilevel"/>
    <w:tmpl w:val="A1A6E37C"/>
    <w:lvl w:ilvl="0" w:tplc="BDC4BC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7E7E50"/>
    <w:multiLevelType w:val="hybridMultilevel"/>
    <w:tmpl w:val="50CE3DB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813F77"/>
    <w:multiLevelType w:val="hybridMultilevel"/>
    <w:tmpl w:val="B5E0DC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AA266F"/>
    <w:multiLevelType w:val="hybridMultilevel"/>
    <w:tmpl w:val="91CEF1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962425"/>
    <w:multiLevelType w:val="hybridMultilevel"/>
    <w:tmpl w:val="B5E0DC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0A639F"/>
    <w:multiLevelType w:val="hybridMultilevel"/>
    <w:tmpl w:val="309E6B9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D65F3B"/>
    <w:multiLevelType w:val="hybridMultilevel"/>
    <w:tmpl w:val="256C0CE0"/>
    <w:lvl w:ilvl="0" w:tplc="0416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7EA9601C"/>
    <w:multiLevelType w:val="hybridMultilevel"/>
    <w:tmpl w:val="DF1CDABE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17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5"/>
  </w:num>
  <w:num w:numId="11">
    <w:abstractNumId w:val="14"/>
  </w:num>
  <w:num w:numId="12">
    <w:abstractNumId w:val="6"/>
  </w:num>
  <w:num w:numId="13">
    <w:abstractNumId w:val="10"/>
  </w:num>
  <w:num w:numId="14">
    <w:abstractNumId w:val="16"/>
  </w:num>
  <w:num w:numId="15">
    <w:abstractNumId w:val="11"/>
  </w:num>
  <w:num w:numId="16">
    <w:abstractNumId w:val="7"/>
  </w:num>
  <w:num w:numId="17">
    <w:abstractNumId w:val="21"/>
  </w:num>
  <w:num w:numId="18">
    <w:abstractNumId w:val="18"/>
  </w:num>
  <w:num w:numId="19">
    <w:abstractNumId w:val="20"/>
  </w:num>
  <w:num w:numId="20">
    <w:abstractNumId w:val="19"/>
  </w:num>
  <w:num w:numId="21">
    <w:abstractNumId w:val="22"/>
  </w:num>
  <w:num w:numId="22">
    <w:abstractNumId w:val="25"/>
  </w:num>
  <w:num w:numId="23">
    <w:abstractNumId w:val="23"/>
  </w:num>
  <w:num w:numId="24">
    <w:abstractNumId w:val="24"/>
  </w:num>
  <w:num w:numId="25">
    <w:abstractNumId w:val="9"/>
  </w:num>
  <w:num w:numId="26">
    <w:abstractNumId w:val="12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09A"/>
    <w:rsid w:val="00006499"/>
    <w:rsid w:val="000215B2"/>
    <w:rsid w:val="000276CB"/>
    <w:rsid w:val="000353A0"/>
    <w:rsid w:val="00084ABD"/>
    <w:rsid w:val="0008588E"/>
    <w:rsid w:val="00090639"/>
    <w:rsid w:val="000B5D79"/>
    <w:rsid w:val="0010156E"/>
    <w:rsid w:val="001365F7"/>
    <w:rsid w:val="001E5A35"/>
    <w:rsid w:val="00237A80"/>
    <w:rsid w:val="002429A1"/>
    <w:rsid w:val="002D3871"/>
    <w:rsid w:val="002E2897"/>
    <w:rsid w:val="003224BF"/>
    <w:rsid w:val="00335107"/>
    <w:rsid w:val="00350392"/>
    <w:rsid w:val="00383DC1"/>
    <w:rsid w:val="003A7AD0"/>
    <w:rsid w:val="003B7751"/>
    <w:rsid w:val="004259EA"/>
    <w:rsid w:val="0046400A"/>
    <w:rsid w:val="004A2BF5"/>
    <w:rsid w:val="004F3CD7"/>
    <w:rsid w:val="00515CC5"/>
    <w:rsid w:val="00516916"/>
    <w:rsid w:val="00544E02"/>
    <w:rsid w:val="00553D5D"/>
    <w:rsid w:val="00557374"/>
    <w:rsid w:val="00563835"/>
    <w:rsid w:val="005E2853"/>
    <w:rsid w:val="005F3071"/>
    <w:rsid w:val="0064426F"/>
    <w:rsid w:val="006472CE"/>
    <w:rsid w:val="0068409A"/>
    <w:rsid w:val="006B0B7F"/>
    <w:rsid w:val="007276D2"/>
    <w:rsid w:val="007A5C17"/>
    <w:rsid w:val="007B1F49"/>
    <w:rsid w:val="007B2093"/>
    <w:rsid w:val="00804AAB"/>
    <w:rsid w:val="00815100"/>
    <w:rsid w:val="00827A0F"/>
    <w:rsid w:val="00835BA8"/>
    <w:rsid w:val="00874513"/>
    <w:rsid w:val="00892F83"/>
    <w:rsid w:val="0089403F"/>
    <w:rsid w:val="00906929"/>
    <w:rsid w:val="00967114"/>
    <w:rsid w:val="009936D0"/>
    <w:rsid w:val="009B36BB"/>
    <w:rsid w:val="009B3F92"/>
    <w:rsid w:val="009D327A"/>
    <w:rsid w:val="009D4344"/>
    <w:rsid w:val="009E3740"/>
    <w:rsid w:val="009E6066"/>
    <w:rsid w:val="00A20400"/>
    <w:rsid w:val="00A36052"/>
    <w:rsid w:val="00A514DE"/>
    <w:rsid w:val="00A67022"/>
    <w:rsid w:val="00A86E14"/>
    <w:rsid w:val="00A91E23"/>
    <w:rsid w:val="00AC3BE5"/>
    <w:rsid w:val="00B41E45"/>
    <w:rsid w:val="00B80782"/>
    <w:rsid w:val="00B879AF"/>
    <w:rsid w:val="00BE0FEE"/>
    <w:rsid w:val="00C01446"/>
    <w:rsid w:val="00C026EF"/>
    <w:rsid w:val="00C42F5A"/>
    <w:rsid w:val="00C577E9"/>
    <w:rsid w:val="00C71917"/>
    <w:rsid w:val="00CB6A56"/>
    <w:rsid w:val="00CC4A24"/>
    <w:rsid w:val="00CC6968"/>
    <w:rsid w:val="00D01EA4"/>
    <w:rsid w:val="00D40060"/>
    <w:rsid w:val="00D51118"/>
    <w:rsid w:val="00D53F84"/>
    <w:rsid w:val="00DA280B"/>
    <w:rsid w:val="00DB0E7E"/>
    <w:rsid w:val="00DD5269"/>
    <w:rsid w:val="00EB5AC8"/>
    <w:rsid w:val="00EF30E8"/>
    <w:rsid w:val="00F41B0B"/>
    <w:rsid w:val="00F43072"/>
    <w:rsid w:val="00F45BF4"/>
    <w:rsid w:val="00F54298"/>
    <w:rsid w:val="00F54594"/>
    <w:rsid w:val="00F557E7"/>
    <w:rsid w:val="00F67EC0"/>
    <w:rsid w:val="00F7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1"/>
    <o:shapelayout v:ext="edit">
      <o:idmap v:ext="edit" data="1"/>
    </o:shapelayout>
  </w:shapeDefaults>
  <w:decimalSymbol w:val=","/>
  <w:listSeparator w:val=";"/>
  <w14:docId w14:val="3F15EE37"/>
  <w15:docId w15:val="{0ABEFA16-B180-47F0-A4ED-F6BEAA2C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1"/>
    <w:next w:val="Normal1"/>
    <w:link w:val="Ttulo2Char"/>
    <w:qFormat/>
    <w:rsid w:val="0010156E"/>
    <w:pPr>
      <w:numPr>
        <w:ilvl w:val="1"/>
        <w:numId w:val="5"/>
      </w:numPr>
      <w:spacing w:before="360" w:after="80"/>
      <w:outlineLvl w:val="1"/>
    </w:pPr>
    <w:rPr>
      <w:rFonts w:ascii="Syncopate" w:eastAsia="Syncopate" w:hAnsi="Syncopate" w:cs="Syncopate"/>
      <w:b/>
      <w:color w:val="0000F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840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409A"/>
  </w:style>
  <w:style w:type="paragraph" w:styleId="Rodap">
    <w:name w:val="footer"/>
    <w:basedOn w:val="Normal"/>
    <w:link w:val="RodapChar"/>
    <w:uiPriority w:val="99"/>
    <w:unhideWhenUsed/>
    <w:rsid w:val="006840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409A"/>
  </w:style>
  <w:style w:type="paragraph" w:styleId="Textodebalo">
    <w:name w:val="Balloon Text"/>
    <w:basedOn w:val="Normal"/>
    <w:link w:val="TextodebaloChar"/>
    <w:uiPriority w:val="99"/>
    <w:semiHidden/>
    <w:unhideWhenUsed/>
    <w:rsid w:val="00684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8409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qFormat/>
    <w:rsid w:val="00906929"/>
    <w:pPr>
      <w:spacing w:after="0" w:line="240" w:lineRule="auto"/>
      <w:ind w:left="720"/>
    </w:pPr>
    <w:rPr>
      <w:rFonts w:ascii="Calibri" w:eastAsiaTheme="minorHAnsi" w:hAnsi="Calibri" w:cs="Times New Roman"/>
      <w:lang w:eastAsia="en-US"/>
    </w:rPr>
  </w:style>
  <w:style w:type="character" w:customStyle="1" w:styleId="Ttulo2Char">
    <w:name w:val="Título 2 Char"/>
    <w:basedOn w:val="Fontepargpadro"/>
    <w:link w:val="Ttulo2"/>
    <w:rsid w:val="0010156E"/>
    <w:rPr>
      <w:rFonts w:ascii="Syncopate" w:eastAsia="Syncopate" w:hAnsi="Syncopate" w:cs="Syncopate"/>
      <w:b/>
      <w:color w:val="0000FF"/>
      <w:sz w:val="24"/>
      <w:szCs w:val="24"/>
      <w:lang w:eastAsia="ja-JP"/>
    </w:rPr>
  </w:style>
  <w:style w:type="paragraph" w:styleId="Corpodetexto">
    <w:name w:val="Body Text"/>
    <w:basedOn w:val="Normal"/>
    <w:link w:val="CorpodetextoChar"/>
    <w:rsid w:val="0010156E"/>
    <w:pPr>
      <w:suppressAutoHyphens/>
      <w:spacing w:after="140" w:line="288" w:lineRule="auto"/>
    </w:pPr>
    <w:rPr>
      <w:rFonts w:ascii="Calibri" w:eastAsia="Times New Roman" w:hAnsi="Calibri" w:cs="Times New Roman"/>
      <w:lang w:eastAsia="zh-CN"/>
    </w:rPr>
  </w:style>
  <w:style w:type="character" w:customStyle="1" w:styleId="CorpodetextoChar">
    <w:name w:val="Corpo de texto Char"/>
    <w:basedOn w:val="Fontepargpadro"/>
    <w:link w:val="Corpodetexto"/>
    <w:rsid w:val="0010156E"/>
    <w:rPr>
      <w:rFonts w:ascii="Calibri" w:eastAsia="Times New Roman" w:hAnsi="Calibri" w:cs="Times New Roman"/>
      <w:lang w:eastAsia="zh-CN"/>
    </w:rPr>
  </w:style>
  <w:style w:type="paragraph" w:customStyle="1" w:styleId="Normal1">
    <w:name w:val="Normal1"/>
    <w:rsid w:val="0010156E"/>
    <w:pPr>
      <w:suppressAutoHyphens/>
      <w:spacing w:after="0"/>
    </w:pPr>
    <w:rPr>
      <w:rFonts w:ascii="PT Serif Caption" w:eastAsia="PT Serif Caption" w:hAnsi="PT Serif Caption" w:cs="PT Serif Caption"/>
      <w:color w:val="000000"/>
      <w:sz w:val="20"/>
      <w:szCs w:val="24"/>
      <w:lang w:eastAsia="ja-JP"/>
    </w:rPr>
  </w:style>
  <w:style w:type="table" w:styleId="Tabelacomgrade">
    <w:name w:val="Table Grid"/>
    <w:basedOn w:val="Tabelanormal"/>
    <w:uiPriority w:val="59"/>
    <w:rsid w:val="005E2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5E285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Fontepargpadro"/>
    <w:uiPriority w:val="99"/>
    <w:semiHidden/>
    <w:unhideWhenUsed/>
    <w:rsid w:val="009E60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723F874-8742-43BD-9C43-B8A7A5B7B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110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</dc:creator>
  <cp:lastModifiedBy>Usuario</cp:lastModifiedBy>
  <cp:revision>17</cp:revision>
  <cp:lastPrinted>2023-02-01T13:30:00Z</cp:lastPrinted>
  <dcterms:created xsi:type="dcterms:W3CDTF">2017-06-02T12:29:00Z</dcterms:created>
  <dcterms:modified xsi:type="dcterms:W3CDTF">2023-02-01T13:30:00Z</dcterms:modified>
</cp:coreProperties>
</file>