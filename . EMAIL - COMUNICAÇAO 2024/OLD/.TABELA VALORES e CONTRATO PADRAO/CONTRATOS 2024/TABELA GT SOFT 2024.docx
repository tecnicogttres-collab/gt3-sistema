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Simples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376"/>
        <w:gridCol w:w="3508"/>
      </w:tblGrid>
      <w:tr w:rsidR="00DB0E7E" w14:paraId="2C3BD9C6" w14:textId="77777777" w:rsidTr="00124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gridSpan w:val="2"/>
          </w:tcPr>
          <w:p w14:paraId="193ED4E1" w14:textId="77777777" w:rsidR="00CC4A24" w:rsidRPr="00CC4A24" w:rsidRDefault="00CC4A24" w:rsidP="004D7251">
            <w:pPr>
              <w:jc w:val="center"/>
              <w:rPr>
                <w:b w:val="0"/>
                <w:sz w:val="16"/>
              </w:rPr>
            </w:pPr>
          </w:p>
          <w:p w14:paraId="07320780" w14:textId="77777777" w:rsidR="00CC4A24" w:rsidRPr="00124EE3" w:rsidRDefault="00CC4A24" w:rsidP="00CC4A24">
            <w:pPr>
              <w:jc w:val="center"/>
              <w:rPr>
                <w:b w:val="0"/>
                <w:sz w:val="36"/>
              </w:rPr>
            </w:pPr>
            <w:r w:rsidRPr="00124EE3">
              <w:rPr>
                <w:sz w:val="36"/>
              </w:rPr>
              <w:t>TABELA DE VALORES GT SOFT</w:t>
            </w:r>
          </w:p>
          <w:p w14:paraId="3E5BE30D" w14:textId="15ED95F1" w:rsidR="00CC4A24" w:rsidRPr="00CC4A24" w:rsidRDefault="00CC4A24" w:rsidP="004D7251">
            <w:pPr>
              <w:jc w:val="center"/>
              <w:rPr>
                <w:b w:val="0"/>
                <w:sz w:val="16"/>
              </w:rPr>
            </w:pPr>
          </w:p>
        </w:tc>
        <w:tc>
          <w:tcPr>
            <w:tcW w:w="3508" w:type="dxa"/>
          </w:tcPr>
          <w:p w14:paraId="66224F53" w14:textId="0CA7FD3F" w:rsidR="00DB0E7E" w:rsidRPr="00124EE3" w:rsidRDefault="00124EE3" w:rsidP="004D7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24"/>
              </w:rPr>
              <w:t xml:space="preserve">               </w:t>
            </w:r>
            <w:r w:rsidR="00DB0E7E" w:rsidRPr="00124EE3">
              <w:rPr>
                <w:sz w:val="24"/>
              </w:rPr>
              <w:t xml:space="preserve">Ano: </w:t>
            </w:r>
            <w:r w:rsidR="00306BA6" w:rsidRPr="00124EE3">
              <w:rPr>
                <w:sz w:val="36"/>
              </w:rPr>
              <w:t>2024</w:t>
            </w:r>
          </w:p>
          <w:p w14:paraId="4D4A08AE" w14:textId="565D0271" w:rsidR="0008588E" w:rsidRPr="00124EE3" w:rsidRDefault="00CC4A24" w:rsidP="00124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r w:rsidRPr="00124EE3">
              <w:rPr>
                <w:b w:val="0"/>
                <w:sz w:val="18"/>
              </w:rPr>
              <w:t xml:space="preserve">Emissão: </w:t>
            </w:r>
            <w:r w:rsidR="00306BA6" w:rsidRPr="00124EE3">
              <w:rPr>
                <w:sz w:val="20"/>
              </w:rPr>
              <w:t>01.02.24</w:t>
            </w:r>
            <w:r w:rsidR="00124EE3" w:rsidRPr="00124EE3">
              <w:rPr>
                <w:b w:val="0"/>
                <w:sz w:val="20"/>
              </w:rPr>
              <w:t xml:space="preserve">  </w:t>
            </w:r>
            <w:r w:rsidR="00124EE3">
              <w:rPr>
                <w:b w:val="0"/>
                <w:sz w:val="20"/>
              </w:rPr>
              <w:t xml:space="preserve">     </w:t>
            </w:r>
            <w:r w:rsidR="00124EE3" w:rsidRPr="00124EE3">
              <w:rPr>
                <w:b w:val="0"/>
                <w:sz w:val="20"/>
              </w:rPr>
              <w:t xml:space="preserve"> </w:t>
            </w:r>
            <w:r w:rsidR="00124EE3">
              <w:rPr>
                <w:b w:val="0"/>
                <w:sz w:val="18"/>
              </w:rPr>
              <w:t xml:space="preserve">Validade: </w:t>
            </w:r>
            <w:r w:rsidR="00306BA6" w:rsidRPr="00124EE3">
              <w:rPr>
                <w:sz w:val="20"/>
              </w:rPr>
              <w:t>31.01.25</w:t>
            </w:r>
          </w:p>
        </w:tc>
      </w:tr>
      <w:tr w:rsidR="002429A1" w:rsidRPr="002429A1" w14:paraId="4B00D926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BEC99E0" w14:textId="2C135362" w:rsidR="006B0B7F" w:rsidRPr="00124EE3" w:rsidRDefault="00124EE3" w:rsidP="002429A1">
            <w:pPr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Pessoas</w:t>
            </w:r>
          </w:p>
          <w:p w14:paraId="191C70E7" w14:textId="14A152A7" w:rsidR="002429A1" w:rsidRPr="00124EE3" w:rsidRDefault="002429A1" w:rsidP="002429A1">
            <w:pPr>
              <w:jc w:val="center"/>
              <w:rPr>
                <w:b w:val="0"/>
                <w:sz w:val="24"/>
              </w:rPr>
            </w:pPr>
            <w:r w:rsidRPr="00124EE3">
              <w:rPr>
                <w:sz w:val="24"/>
              </w:rPr>
              <w:t>DE</w:t>
            </w:r>
          </w:p>
        </w:tc>
        <w:tc>
          <w:tcPr>
            <w:tcW w:w="2376" w:type="dxa"/>
          </w:tcPr>
          <w:p w14:paraId="7E60DE58" w14:textId="512621DD" w:rsidR="006B0B7F" w:rsidRPr="00124EE3" w:rsidRDefault="00124EE3" w:rsidP="002429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Pessoas</w:t>
            </w:r>
          </w:p>
          <w:p w14:paraId="73241ADE" w14:textId="50EF10B5" w:rsidR="002429A1" w:rsidRPr="00124EE3" w:rsidRDefault="002429A1" w:rsidP="002429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124EE3">
              <w:rPr>
                <w:b/>
                <w:sz w:val="24"/>
              </w:rPr>
              <w:t>ATÉ</w:t>
            </w:r>
          </w:p>
        </w:tc>
        <w:tc>
          <w:tcPr>
            <w:tcW w:w="3508" w:type="dxa"/>
          </w:tcPr>
          <w:p w14:paraId="3FF74161" w14:textId="77777777" w:rsidR="006B0B7F" w:rsidRPr="00124EE3" w:rsidRDefault="002429A1" w:rsidP="002429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124EE3">
              <w:rPr>
                <w:b/>
                <w:sz w:val="24"/>
              </w:rPr>
              <w:t xml:space="preserve">VALOR </w:t>
            </w:r>
          </w:p>
          <w:p w14:paraId="4B27A564" w14:textId="0CA563ED" w:rsidR="002429A1" w:rsidRPr="00124EE3" w:rsidRDefault="002429A1" w:rsidP="002429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124EE3">
              <w:rPr>
                <w:b/>
                <w:sz w:val="24"/>
              </w:rPr>
              <w:t>MENSAL</w:t>
            </w:r>
          </w:p>
        </w:tc>
      </w:tr>
      <w:tr w:rsidR="00124EE3" w14:paraId="65C5FE3B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A976F40" w14:textId="4925565C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</w:t>
            </w:r>
          </w:p>
        </w:tc>
        <w:tc>
          <w:tcPr>
            <w:tcW w:w="2376" w:type="dxa"/>
          </w:tcPr>
          <w:p w14:paraId="1E93F266" w14:textId="0E4C3577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5</w:t>
            </w:r>
          </w:p>
        </w:tc>
        <w:tc>
          <w:tcPr>
            <w:tcW w:w="3508" w:type="dxa"/>
          </w:tcPr>
          <w:p w14:paraId="2CC6E82E" w14:textId="08F80D4E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R$ 85,69</w:t>
            </w:r>
          </w:p>
        </w:tc>
      </w:tr>
      <w:tr w:rsidR="00124EE3" w14:paraId="540AC098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7B70F3F" w14:textId="7018349D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6</w:t>
            </w:r>
          </w:p>
        </w:tc>
        <w:tc>
          <w:tcPr>
            <w:tcW w:w="2376" w:type="dxa"/>
          </w:tcPr>
          <w:p w14:paraId="44D0E0B8" w14:textId="0D93B9E6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8</w:t>
            </w:r>
          </w:p>
        </w:tc>
        <w:tc>
          <w:tcPr>
            <w:tcW w:w="3508" w:type="dxa"/>
          </w:tcPr>
          <w:p w14:paraId="1C49BE00" w14:textId="3A88AB90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R$ 125,58</w:t>
            </w:r>
          </w:p>
        </w:tc>
      </w:tr>
      <w:tr w:rsidR="00124EE3" w:rsidRPr="002429A1" w14:paraId="5FA5BD6D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B8B62B5" w14:textId="023F70D0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9</w:t>
            </w:r>
          </w:p>
        </w:tc>
        <w:tc>
          <w:tcPr>
            <w:tcW w:w="2376" w:type="dxa"/>
          </w:tcPr>
          <w:p w14:paraId="6D568B46" w14:textId="243B9F78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10</w:t>
            </w:r>
          </w:p>
        </w:tc>
        <w:tc>
          <w:tcPr>
            <w:tcW w:w="3508" w:type="dxa"/>
          </w:tcPr>
          <w:p w14:paraId="2C29EE3F" w14:textId="1C398484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R$ 164,73</w:t>
            </w:r>
          </w:p>
        </w:tc>
      </w:tr>
      <w:tr w:rsidR="00124EE3" w:rsidRPr="002429A1" w14:paraId="27CF5830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460F6EE" w14:textId="63640528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11</w:t>
            </w:r>
          </w:p>
        </w:tc>
        <w:tc>
          <w:tcPr>
            <w:tcW w:w="2376" w:type="dxa"/>
          </w:tcPr>
          <w:p w14:paraId="46EDFDB9" w14:textId="5D8961A6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15</w:t>
            </w:r>
          </w:p>
        </w:tc>
        <w:tc>
          <w:tcPr>
            <w:tcW w:w="3508" w:type="dxa"/>
          </w:tcPr>
          <w:p w14:paraId="332B8663" w14:textId="52B9C01D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R$ 251,72</w:t>
            </w:r>
          </w:p>
        </w:tc>
      </w:tr>
      <w:tr w:rsidR="00124EE3" w:rsidRPr="002429A1" w14:paraId="071DBFEF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0E303CD" w14:textId="571B7EFE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16</w:t>
            </w:r>
          </w:p>
        </w:tc>
        <w:tc>
          <w:tcPr>
            <w:tcW w:w="2376" w:type="dxa"/>
          </w:tcPr>
          <w:p w14:paraId="10159C21" w14:textId="3CA068F3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20</w:t>
            </w:r>
          </w:p>
        </w:tc>
        <w:tc>
          <w:tcPr>
            <w:tcW w:w="3508" w:type="dxa"/>
          </w:tcPr>
          <w:p w14:paraId="28134A7F" w14:textId="6C219D0C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R$ 317,79</w:t>
            </w:r>
          </w:p>
        </w:tc>
      </w:tr>
      <w:tr w:rsidR="00124EE3" w:rsidRPr="002429A1" w14:paraId="292B6D5A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96F7B91" w14:textId="7CAD4055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21</w:t>
            </w:r>
          </w:p>
        </w:tc>
        <w:tc>
          <w:tcPr>
            <w:tcW w:w="2376" w:type="dxa"/>
          </w:tcPr>
          <w:p w14:paraId="54E45413" w14:textId="4F5A9BFF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25</w:t>
            </w:r>
          </w:p>
        </w:tc>
        <w:tc>
          <w:tcPr>
            <w:tcW w:w="3508" w:type="dxa"/>
          </w:tcPr>
          <w:p w14:paraId="567A340B" w14:textId="69F4AD9A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R$ 353,36</w:t>
            </w:r>
          </w:p>
        </w:tc>
      </w:tr>
      <w:tr w:rsidR="00124EE3" w:rsidRPr="002429A1" w14:paraId="038B148D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84FE95" w14:textId="3568B11D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26</w:t>
            </w:r>
          </w:p>
        </w:tc>
        <w:tc>
          <w:tcPr>
            <w:tcW w:w="2376" w:type="dxa"/>
          </w:tcPr>
          <w:p w14:paraId="71276248" w14:textId="44FA0AD1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30</w:t>
            </w:r>
          </w:p>
        </w:tc>
        <w:tc>
          <w:tcPr>
            <w:tcW w:w="3508" w:type="dxa"/>
          </w:tcPr>
          <w:p w14:paraId="0EF2614A" w14:textId="40430A43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R$ 426,93</w:t>
            </w:r>
          </w:p>
        </w:tc>
      </w:tr>
      <w:tr w:rsidR="00124EE3" w:rsidRPr="002429A1" w14:paraId="41F4DF90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98A01B3" w14:textId="430A6FD2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31</w:t>
            </w:r>
          </w:p>
        </w:tc>
        <w:tc>
          <w:tcPr>
            <w:tcW w:w="2376" w:type="dxa"/>
          </w:tcPr>
          <w:p w14:paraId="6E702044" w14:textId="35F49ABD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35</w:t>
            </w:r>
          </w:p>
        </w:tc>
        <w:tc>
          <w:tcPr>
            <w:tcW w:w="3508" w:type="dxa"/>
          </w:tcPr>
          <w:p w14:paraId="5E92D4A6" w14:textId="6E929AB7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R$ 474,84</w:t>
            </w:r>
          </w:p>
        </w:tc>
      </w:tr>
      <w:tr w:rsidR="00124EE3" w:rsidRPr="002429A1" w14:paraId="2A75A071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1DCB65" w14:textId="6A01C475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36</w:t>
            </w:r>
          </w:p>
        </w:tc>
        <w:tc>
          <w:tcPr>
            <w:tcW w:w="2376" w:type="dxa"/>
          </w:tcPr>
          <w:p w14:paraId="1F10CAAB" w14:textId="42EAD8E6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40</w:t>
            </w:r>
          </w:p>
        </w:tc>
        <w:tc>
          <w:tcPr>
            <w:tcW w:w="3508" w:type="dxa"/>
          </w:tcPr>
          <w:p w14:paraId="623BC807" w14:textId="167E4A3C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R$ 542,57</w:t>
            </w:r>
          </w:p>
        </w:tc>
      </w:tr>
      <w:tr w:rsidR="00124EE3" w:rsidRPr="002429A1" w14:paraId="2F71CE89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C8EEA1" w14:textId="4872BA4C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41</w:t>
            </w:r>
          </w:p>
        </w:tc>
        <w:tc>
          <w:tcPr>
            <w:tcW w:w="2376" w:type="dxa"/>
          </w:tcPr>
          <w:p w14:paraId="0F775A9A" w14:textId="66C2278F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45</w:t>
            </w:r>
          </w:p>
        </w:tc>
        <w:tc>
          <w:tcPr>
            <w:tcW w:w="3508" w:type="dxa"/>
          </w:tcPr>
          <w:p w14:paraId="70DB7DB0" w14:textId="308EC591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R$ 609,41</w:t>
            </w:r>
          </w:p>
        </w:tc>
      </w:tr>
      <w:tr w:rsidR="00124EE3" w:rsidRPr="002429A1" w14:paraId="28D48968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504F26F" w14:textId="18BF66D2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46</w:t>
            </w:r>
          </w:p>
        </w:tc>
        <w:tc>
          <w:tcPr>
            <w:tcW w:w="2376" w:type="dxa"/>
          </w:tcPr>
          <w:p w14:paraId="19D55349" w14:textId="6182CAF9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50</w:t>
            </w:r>
          </w:p>
        </w:tc>
        <w:tc>
          <w:tcPr>
            <w:tcW w:w="3508" w:type="dxa"/>
          </w:tcPr>
          <w:p w14:paraId="27E8CB86" w14:textId="4714BD9B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R$ 674,12</w:t>
            </w:r>
          </w:p>
        </w:tc>
      </w:tr>
      <w:tr w:rsidR="00124EE3" w:rsidRPr="002429A1" w14:paraId="1052045C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4351F50" w14:textId="75B7984C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51</w:t>
            </w:r>
          </w:p>
        </w:tc>
        <w:tc>
          <w:tcPr>
            <w:tcW w:w="2376" w:type="dxa"/>
          </w:tcPr>
          <w:p w14:paraId="14FF19D4" w14:textId="736B93F9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55</w:t>
            </w:r>
          </w:p>
        </w:tc>
        <w:tc>
          <w:tcPr>
            <w:tcW w:w="3508" w:type="dxa"/>
          </w:tcPr>
          <w:p w14:paraId="198EA4B9" w14:textId="2CBABB2D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R$ 739,45</w:t>
            </w:r>
          </w:p>
        </w:tc>
      </w:tr>
      <w:tr w:rsidR="00124EE3" w:rsidRPr="002429A1" w14:paraId="58B258CC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9D59651" w14:textId="549CF117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56</w:t>
            </w:r>
          </w:p>
        </w:tc>
        <w:tc>
          <w:tcPr>
            <w:tcW w:w="2376" w:type="dxa"/>
          </w:tcPr>
          <w:p w14:paraId="11F48934" w14:textId="7A0A76BA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60</w:t>
            </w:r>
          </w:p>
        </w:tc>
        <w:tc>
          <w:tcPr>
            <w:tcW w:w="3508" w:type="dxa"/>
          </w:tcPr>
          <w:p w14:paraId="6D405965" w14:textId="1EFF2BDA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R$ 804,08</w:t>
            </w:r>
          </w:p>
        </w:tc>
      </w:tr>
      <w:tr w:rsidR="00124EE3" w:rsidRPr="002429A1" w14:paraId="6ED9FB3C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2DA98F" w14:textId="075F621F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61</w:t>
            </w:r>
          </w:p>
        </w:tc>
        <w:tc>
          <w:tcPr>
            <w:tcW w:w="2376" w:type="dxa"/>
          </w:tcPr>
          <w:p w14:paraId="4ACEA778" w14:textId="57F4C09F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65</w:t>
            </w:r>
          </w:p>
        </w:tc>
        <w:tc>
          <w:tcPr>
            <w:tcW w:w="3508" w:type="dxa"/>
          </w:tcPr>
          <w:p w14:paraId="74FB7C3C" w14:textId="6D84D6C8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R$ 868,34</w:t>
            </w:r>
          </w:p>
        </w:tc>
      </w:tr>
      <w:tr w:rsidR="00124EE3" w:rsidRPr="002429A1" w14:paraId="36FC4B03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72B20AA" w14:textId="13542E23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66</w:t>
            </w:r>
          </w:p>
        </w:tc>
        <w:tc>
          <w:tcPr>
            <w:tcW w:w="2376" w:type="dxa"/>
          </w:tcPr>
          <w:p w14:paraId="6C90D001" w14:textId="42AF6DA6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70</w:t>
            </w:r>
          </w:p>
        </w:tc>
        <w:tc>
          <w:tcPr>
            <w:tcW w:w="3508" w:type="dxa"/>
          </w:tcPr>
          <w:p w14:paraId="0A88A3B0" w14:textId="44EE94B9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R$ 928,70</w:t>
            </w:r>
          </w:p>
        </w:tc>
      </w:tr>
      <w:tr w:rsidR="00124EE3" w:rsidRPr="002429A1" w14:paraId="61C00B84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C8C7FAC" w14:textId="2E620B74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71</w:t>
            </w:r>
          </w:p>
        </w:tc>
        <w:tc>
          <w:tcPr>
            <w:tcW w:w="2376" w:type="dxa"/>
          </w:tcPr>
          <w:p w14:paraId="150AE11C" w14:textId="725D341F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75</w:t>
            </w:r>
          </w:p>
        </w:tc>
        <w:tc>
          <w:tcPr>
            <w:tcW w:w="3508" w:type="dxa"/>
          </w:tcPr>
          <w:p w14:paraId="5D6AB574" w14:textId="758EE35E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R$ 970,56</w:t>
            </w:r>
          </w:p>
        </w:tc>
      </w:tr>
      <w:tr w:rsidR="00124EE3" w:rsidRPr="002429A1" w14:paraId="7E8E00A8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256C790" w14:textId="1CB83897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76</w:t>
            </w:r>
          </w:p>
        </w:tc>
        <w:tc>
          <w:tcPr>
            <w:tcW w:w="2376" w:type="dxa"/>
          </w:tcPr>
          <w:p w14:paraId="0632E596" w14:textId="0B54AB33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80</w:t>
            </w:r>
          </w:p>
        </w:tc>
        <w:tc>
          <w:tcPr>
            <w:tcW w:w="3508" w:type="dxa"/>
          </w:tcPr>
          <w:p w14:paraId="699E7226" w14:textId="763F703E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R$ 1.028,07</w:t>
            </w:r>
          </w:p>
        </w:tc>
      </w:tr>
      <w:tr w:rsidR="00124EE3" w:rsidRPr="002429A1" w14:paraId="75B0814F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65F2DA2" w14:textId="7F439D4F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81</w:t>
            </w:r>
          </w:p>
        </w:tc>
        <w:tc>
          <w:tcPr>
            <w:tcW w:w="2376" w:type="dxa"/>
          </w:tcPr>
          <w:p w14:paraId="2C66550D" w14:textId="1EB8DE7E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85</w:t>
            </w:r>
          </w:p>
        </w:tc>
        <w:tc>
          <w:tcPr>
            <w:tcW w:w="3508" w:type="dxa"/>
          </w:tcPr>
          <w:p w14:paraId="6CD9AC36" w14:textId="65185CA2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R$ 1.085,23</w:t>
            </w:r>
          </w:p>
        </w:tc>
      </w:tr>
      <w:tr w:rsidR="00124EE3" w:rsidRPr="002429A1" w14:paraId="3165F993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A2E9773" w14:textId="7C4A7EA1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86</w:t>
            </w:r>
          </w:p>
        </w:tc>
        <w:tc>
          <w:tcPr>
            <w:tcW w:w="2376" w:type="dxa"/>
          </w:tcPr>
          <w:p w14:paraId="1875152F" w14:textId="136DD476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90</w:t>
            </w:r>
          </w:p>
        </w:tc>
        <w:tc>
          <w:tcPr>
            <w:tcW w:w="3508" w:type="dxa"/>
          </w:tcPr>
          <w:p w14:paraId="5EBA6FF5" w14:textId="7DA80A85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R$ 1.146,83</w:t>
            </w:r>
          </w:p>
        </w:tc>
      </w:tr>
      <w:tr w:rsidR="00124EE3" w:rsidRPr="002429A1" w14:paraId="08778B30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F34F5F" w14:textId="08A8C576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91</w:t>
            </w:r>
          </w:p>
        </w:tc>
        <w:tc>
          <w:tcPr>
            <w:tcW w:w="2376" w:type="dxa"/>
          </w:tcPr>
          <w:p w14:paraId="4038FCE7" w14:textId="5AB710B7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95</w:t>
            </w:r>
          </w:p>
        </w:tc>
        <w:tc>
          <w:tcPr>
            <w:tcW w:w="3508" w:type="dxa"/>
          </w:tcPr>
          <w:p w14:paraId="654AFA77" w14:textId="4453B1D5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R$ 1.206,74</w:t>
            </w:r>
          </w:p>
        </w:tc>
      </w:tr>
      <w:tr w:rsidR="00124EE3" w:rsidRPr="002429A1" w14:paraId="51A66D35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AA29936" w14:textId="1BF7372B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96</w:t>
            </w:r>
          </w:p>
        </w:tc>
        <w:tc>
          <w:tcPr>
            <w:tcW w:w="2376" w:type="dxa"/>
          </w:tcPr>
          <w:p w14:paraId="7ADC98BC" w14:textId="4B774266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100</w:t>
            </w:r>
          </w:p>
        </w:tc>
        <w:tc>
          <w:tcPr>
            <w:tcW w:w="3508" w:type="dxa"/>
          </w:tcPr>
          <w:p w14:paraId="7BDC689E" w14:textId="2C320A78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R$ 1.241,05</w:t>
            </w:r>
          </w:p>
        </w:tc>
      </w:tr>
      <w:tr w:rsidR="00124EE3" w:rsidRPr="002429A1" w14:paraId="2F510200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BB421BB" w14:textId="1FC95AF8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101</w:t>
            </w:r>
          </w:p>
        </w:tc>
        <w:tc>
          <w:tcPr>
            <w:tcW w:w="2376" w:type="dxa"/>
          </w:tcPr>
          <w:p w14:paraId="587EEAB5" w14:textId="2888C3D4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105</w:t>
            </w:r>
          </w:p>
        </w:tc>
        <w:tc>
          <w:tcPr>
            <w:tcW w:w="3508" w:type="dxa"/>
          </w:tcPr>
          <w:p w14:paraId="17FF118D" w14:textId="61492E93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R$ 1.307,00</w:t>
            </w:r>
          </w:p>
        </w:tc>
      </w:tr>
      <w:tr w:rsidR="00124EE3" w:rsidRPr="00C371B2" w14:paraId="39BF9A49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A31AEA1" w14:textId="62EB90A8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106</w:t>
            </w:r>
          </w:p>
        </w:tc>
        <w:tc>
          <w:tcPr>
            <w:tcW w:w="2376" w:type="dxa"/>
          </w:tcPr>
          <w:p w14:paraId="6F0525D6" w14:textId="2103FC3D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110</w:t>
            </w:r>
          </w:p>
        </w:tc>
        <w:tc>
          <w:tcPr>
            <w:tcW w:w="3508" w:type="dxa"/>
          </w:tcPr>
          <w:p w14:paraId="33896A4B" w14:textId="12C37A87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R$ 1.364,42</w:t>
            </w:r>
          </w:p>
        </w:tc>
      </w:tr>
      <w:tr w:rsidR="00124EE3" w:rsidRPr="002429A1" w14:paraId="23DEE16D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E0C060B" w14:textId="6ED4FF02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110</w:t>
            </w:r>
          </w:p>
        </w:tc>
        <w:tc>
          <w:tcPr>
            <w:tcW w:w="2376" w:type="dxa"/>
          </w:tcPr>
          <w:p w14:paraId="3E50C417" w14:textId="6C7C29D9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115</w:t>
            </w:r>
          </w:p>
        </w:tc>
        <w:tc>
          <w:tcPr>
            <w:tcW w:w="3508" w:type="dxa"/>
          </w:tcPr>
          <w:p w14:paraId="3B7F7601" w14:textId="27119B51" w:rsidR="00124EE3" w:rsidRPr="006B0B7F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R$ 1.402,82</w:t>
            </w:r>
          </w:p>
        </w:tc>
      </w:tr>
      <w:tr w:rsidR="00124EE3" w:rsidRPr="002429A1" w14:paraId="7362048A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CD166D3" w14:textId="77D876F2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116</w:t>
            </w:r>
          </w:p>
        </w:tc>
        <w:tc>
          <w:tcPr>
            <w:tcW w:w="2376" w:type="dxa"/>
          </w:tcPr>
          <w:p w14:paraId="0862B480" w14:textId="3AAC527A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120</w:t>
            </w:r>
          </w:p>
        </w:tc>
        <w:tc>
          <w:tcPr>
            <w:tcW w:w="3508" w:type="dxa"/>
          </w:tcPr>
          <w:p w14:paraId="4DB3521D" w14:textId="0DBD41A1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R$ 1.455,00</w:t>
            </w:r>
          </w:p>
        </w:tc>
      </w:tr>
      <w:tr w:rsidR="00124EE3" w:rsidRPr="002429A1" w14:paraId="4E893C9D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49CB9AD" w14:textId="7000CAD5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121</w:t>
            </w:r>
          </w:p>
        </w:tc>
        <w:tc>
          <w:tcPr>
            <w:tcW w:w="2376" w:type="dxa"/>
          </w:tcPr>
          <w:p w14:paraId="3B8C1949" w14:textId="5E373FFB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150</w:t>
            </w:r>
          </w:p>
        </w:tc>
        <w:tc>
          <w:tcPr>
            <w:tcW w:w="3508" w:type="dxa"/>
          </w:tcPr>
          <w:p w14:paraId="08B2CDAE" w14:textId="41CA5D7E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R$ 1.518,59</w:t>
            </w:r>
          </w:p>
        </w:tc>
      </w:tr>
      <w:tr w:rsidR="00124EE3" w:rsidRPr="002429A1" w14:paraId="28972500" w14:textId="77777777" w:rsidTr="00124E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D8BA831" w14:textId="1DCB2345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151</w:t>
            </w:r>
          </w:p>
        </w:tc>
        <w:tc>
          <w:tcPr>
            <w:tcW w:w="2376" w:type="dxa"/>
          </w:tcPr>
          <w:p w14:paraId="01C0312D" w14:textId="59295978" w:rsidR="00124EE3" w:rsidRPr="00124EE3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4EE3">
              <w:t>175</w:t>
            </w:r>
          </w:p>
        </w:tc>
        <w:tc>
          <w:tcPr>
            <w:tcW w:w="3508" w:type="dxa"/>
          </w:tcPr>
          <w:p w14:paraId="452B48DD" w14:textId="77B61A85" w:rsidR="00124EE3" w:rsidRPr="00EF30E8" w:rsidRDefault="00124EE3" w:rsidP="00124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R$ 1.596,60</w:t>
            </w:r>
          </w:p>
        </w:tc>
      </w:tr>
      <w:tr w:rsidR="00124EE3" w:rsidRPr="002429A1" w14:paraId="21C4B6D6" w14:textId="77777777" w:rsidTr="00124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D1E8ECD" w14:textId="2D24D0D3" w:rsidR="00124EE3" w:rsidRPr="00124EE3" w:rsidRDefault="00124EE3" w:rsidP="00124EE3">
            <w:pPr>
              <w:jc w:val="center"/>
              <w:rPr>
                <w:b w:val="0"/>
              </w:rPr>
            </w:pPr>
            <w:r w:rsidRPr="00124EE3">
              <w:rPr>
                <w:b w:val="0"/>
              </w:rPr>
              <w:t>176</w:t>
            </w:r>
          </w:p>
        </w:tc>
        <w:tc>
          <w:tcPr>
            <w:tcW w:w="2376" w:type="dxa"/>
          </w:tcPr>
          <w:p w14:paraId="485937F9" w14:textId="5F026FD2" w:rsidR="00124EE3" w:rsidRPr="00124EE3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4EE3">
              <w:t>200</w:t>
            </w:r>
          </w:p>
        </w:tc>
        <w:tc>
          <w:tcPr>
            <w:tcW w:w="3508" w:type="dxa"/>
          </w:tcPr>
          <w:p w14:paraId="21C51BB5" w14:textId="470DD3D0" w:rsidR="00124EE3" w:rsidRPr="00EF30E8" w:rsidRDefault="00124EE3" w:rsidP="00124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4EE3">
              <w:rPr>
                <w:b/>
              </w:rPr>
              <w:t>R$ 1.675,37</w:t>
            </w:r>
          </w:p>
        </w:tc>
      </w:tr>
    </w:tbl>
    <w:p w14:paraId="058FBAA2" w14:textId="3EEDF7F9" w:rsidR="00A91E23" w:rsidRDefault="00A91E23" w:rsidP="00A91E23">
      <w:pPr>
        <w:jc w:val="center"/>
        <w:rPr>
          <w:b/>
          <w:sz w:val="20"/>
        </w:rPr>
      </w:pPr>
    </w:p>
    <w:p w14:paraId="4A4ED962" w14:textId="77777777" w:rsidR="00124EE3" w:rsidRDefault="00124EE3" w:rsidP="00A91E23">
      <w:pPr>
        <w:jc w:val="center"/>
        <w:rPr>
          <w:b/>
          <w:sz w:val="20"/>
        </w:rPr>
      </w:pPr>
      <w:bookmarkStart w:id="0" w:name="_GoBack"/>
      <w:bookmarkEnd w:id="0"/>
    </w:p>
    <w:p w14:paraId="0414C4D3" w14:textId="580A6030" w:rsidR="005F3071" w:rsidRDefault="00124EE3" w:rsidP="00C371B2">
      <w:pPr>
        <w:jc w:val="center"/>
        <w:rPr>
          <w:b/>
          <w:sz w:val="20"/>
        </w:rPr>
      </w:pPr>
      <w:r>
        <w:rPr>
          <w:b/>
          <w:sz w:val="20"/>
        </w:rPr>
        <w:t>GT3 CONSULTORIA E</w:t>
      </w:r>
      <w:r w:rsidR="005F3071" w:rsidRPr="00DB0E7E">
        <w:rPr>
          <w:b/>
          <w:sz w:val="20"/>
        </w:rPr>
        <w:t xml:space="preserve"> ASSESSORIA EM GESTÃO EMPRESARIAL LTDA</w:t>
      </w:r>
    </w:p>
    <w:sectPr w:rsidR="005F3071" w:rsidSect="00A36052">
      <w:headerReference w:type="default" r:id="rId8"/>
      <w:footerReference w:type="default" r:id="rId9"/>
      <w:pgSz w:w="11906" w:h="16838"/>
      <w:pgMar w:top="1702" w:right="566" w:bottom="2127" w:left="567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7EFF29" w14:textId="77777777" w:rsidR="000353A0" w:rsidRDefault="000353A0" w:rsidP="0068409A">
      <w:pPr>
        <w:spacing w:after="0" w:line="240" w:lineRule="auto"/>
      </w:pPr>
      <w:r>
        <w:separator/>
      </w:r>
    </w:p>
  </w:endnote>
  <w:endnote w:type="continuationSeparator" w:id="0">
    <w:p w14:paraId="79AAE4B9" w14:textId="77777777" w:rsidR="000353A0" w:rsidRDefault="000353A0" w:rsidP="00684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ncopate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Serif Captio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E1DDA" w14:textId="77777777" w:rsidR="000353A0" w:rsidRDefault="000353A0">
    <w:pPr>
      <w:pStyle w:val="Rodap"/>
    </w:pPr>
    <w:r>
      <w:rPr>
        <w:noProof/>
      </w:rPr>
      <w:drawing>
        <wp:inline distT="0" distB="0" distL="0" distR="0" wp14:anchorId="37C18EED" wp14:editId="1794EFE5">
          <wp:extent cx="6477000" cy="361950"/>
          <wp:effectExtent l="19050" t="0" r="0" b="0"/>
          <wp:docPr id="14" name="Imagem 14" descr="H:\Testes\Trash\GT3_Folha_Timbrada_A4_rodap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:\Testes\Trash\GT3_Folha_Timbrada_A4_rodapé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76B0A" w14:textId="77777777" w:rsidR="000353A0" w:rsidRDefault="000353A0" w:rsidP="0068409A">
      <w:pPr>
        <w:spacing w:after="0" w:line="240" w:lineRule="auto"/>
      </w:pPr>
      <w:r>
        <w:separator/>
      </w:r>
    </w:p>
  </w:footnote>
  <w:footnote w:type="continuationSeparator" w:id="0">
    <w:p w14:paraId="231B7512" w14:textId="77777777" w:rsidR="000353A0" w:rsidRDefault="000353A0" w:rsidP="00684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02739" w14:textId="77777777" w:rsidR="000353A0" w:rsidRDefault="000353A0" w:rsidP="00006499">
    <w:pPr>
      <w:pStyle w:val="Cabealho"/>
      <w:ind w:left="7654"/>
      <w:jc w:val="right"/>
    </w:pPr>
    <w:r>
      <w:rPr>
        <w:noProof/>
      </w:rPr>
      <w:drawing>
        <wp:inline distT="0" distB="0" distL="0" distR="0" wp14:anchorId="3682C3CB" wp14:editId="519E0F66">
          <wp:extent cx="647644" cy="444359"/>
          <wp:effectExtent l="0" t="0" r="635" b="0"/>
          <wp:docPr id="13" name="Imagem 0" descr="GT3_Folha_Timbrada_A4_Marcopol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T3_Folha_Timbrada_A4_Marcopol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52" cy="4600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64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0"/>
        <w:szCs w:val="24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upperRoman"/>
      <w:lvlText w:val="%1."/>
      <w:lvlJc w:val="right"/>
      <w:pPr>
        <w:tabs>
          <w:tab w:val="num" w:pos="0"/>
        </w:tabs>
        <w:ind w:left="1342" w:hanging="360"/>
      </w:pPr>
      <w:rPr>
        <w:rFonts w:ascii="Arial" w:hAnsi="Arial" w:cs="Arial"/>
        <w:color w:val="000000"/>
        <w:sz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7"/>
    <w:multiLevelType w:val="multilevel"/>
    <w:tmpl w:val="47807B22"/>
    <w:name w:val="WW8Num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97538"/>
    <w:multiLevelType w:val="singleLevel"/>
    <w:tmpl w:val="00000007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</w:abstractNum>
  <w:abstractNum w:abstractNumId="7" w15:restartNumberingAfterBreak="0">
    <w:nsid w:val="0A115BA0"/>
    <w:multiLevelType w:val="hybridMultilevel"/>
    <w:tmpl w:val="7084DE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A4451"/>
    <w:multiLevelType w:val="hybridMultilevel"/>
    <w:tmpl w:val="380803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BF59D1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37192"/>
    <w:multiLevelType w:val="hybridMultilevel"/>
    <w:tmpl w:val="BD2E2872"/>
    <w:lvl w:ilvl="0" w:tplc="84BA6492">
      <w:start w:val="1"/>
      <w:numFmt w:val="lowerLetter"/>
      <w:lvlText w:val="%1)"/>
      <w:lvlJc w:val="left"/>
      <w:pPr>
        <w:ind w:left="708" w:hanging="360"/>
      </w:pPr>
      <w:rPr>
        <w:rFonts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1" w15:restartNumberingAfterBreak="0">
    <w:nsid w:val="3D17585F"/>
    <w:multiLevelType w:val="hybridMultilevel"/>
    <w:tmpl w:val="7084DE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A4EDF"/>
    <w:multiLevelType w:val="hybridMultilevel"/>
    <w:tmpl w:val="5C00D1CC"/>
    <w:lvl w:ilvl="0" w:tplc="DAD8288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4BB21E36"/>
    <w:multiLevelType w:val="hybridMultilevel"/>
    <w:tmpl w:val="5D0030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B54BBD"/>
    <w:multiLevelType w:val="hybridMultilevel"/>
    <w:tmpl w:val="4BE628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9551A"/>
    <w:multiLevelType w:val="hybridMultilevel"/>
    <w:tmpl w:val="C2E66F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89806C9"/>
    <w:multiLevelType w:val="hybridMultilevel"/>
    <w:tmpl w:val="2D50CC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06799"/>
    <w:multiLevelType w:val="hybridMultilevel"/>
    <w:tmpl w:val="378096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06465D"/>
    <w:multiLevelType w:val="hybridMultilevel"/>
    <w:tmpl w:val="A1A6E37C"/>
    <w:lvl w:ilvl="0" w:tplc="BDC4B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E7E50"/>
    <w:multiLevelType w:val="hybridMultilevel"/>
    <w:tmpl w:val="50CE3D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813F77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AA266F"/>
    <w:multiLevelType w:val="hybridMultilevel"/>
    <w:tmpl w:val="91CEF1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62425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A639F"/>
    <w:multiLevelType w:val="hybridMultilevel"/>
    <w:tmpl w:val="309E6B9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65F3B"/>
    <w:multiLevelType w:val="hybridMultilevel"/>
    <w:tmpl w:val="256C0CE0"/>
    <w:lvl w:ilvl="0" w:tplc="0416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7EA9601C"/>
    <w:multiLevelType w:val="hybridMultilevel"/>
    <w:tmpl w:val="DF1CDAB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7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14"/>
  </w:num>
  <w:num w:numId="12">
    <w:abstractNumId w:val="6"/>
  </w:num>
  <w:num w:numId="13">
    <w:abstractNumId w:val="10"/>
  </w:num>
  <w:num w:numId="14">
    <w:abstractNumId w:val="16"/>
  </w:num>
  <w:num w:numId="15">
    <w:abstractNumId w:val="11"/>
  </w:num>
  <w:num w:numId="16">
    <w:abstractNumId w:val="7"/>
  </w:num>
  <w:num w:numId="17">
    <w:abstractNumId w:val="21"/>
  </w:num>
  <w:num w:numId="18">
    <w:abstractNumId w:val="18"/>
  </w:num>
  <w:num w:numId="19">
    <w:abstractNumId w:val="20"/>
  </w:num>
  <w:num w:numId="20">
    <w:abstractNumId w:val="19"/>
  </w:num>
  <w:num w:numId="21">
    <w:abstractNumId w:val="22"/>
  </w:num>
  <w:num w:numId="22">
    <w:abstractNumId w:val="25"/>
  </w:num>
  <w:num w:numId="23">
    <w:abstractNumId w:val="23"/>
  </w:num>
  <w:num w:numId="24">
    <w:abstractNumId w:val="24"/>
  </w:num>
  <w:num w:numId="25">
    <w:abstractNumId w:val="9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09A"/>
    <w:rsid w:val="00006499"/>
    <w:rsid w:val="000215B2"/>
    <w:rsid w:val="000276CB"/>
    <w:rsid w:val="000353A0"/>
    <w:rsid w:val="00084ABD"/>
    <w:rsid w:val="0008588E"/>
    <w:rsid w:val="00090639"/>
    <w:rsid w:val="000B5D79"/>
    <w:rsid w:val="0010156E"/>
    <w:rsid w:val="00124EE3"/>
    <w:rsid w:val="001365F7"/>
    <w:rsid w:val="001E5A35"/>
    <w:rsid w:val="00237A80"/>
    <w:rsid w:val="002429A1"/>
    <w:rsid w:val="002D3871"/>
    <w:rsid w:val="002E2897"/>
    <w:rsid w:val="00306BA6"/>
    <w:rsid w:val="003224BF"/>
    <w:rsid w:val="00335107"/>
    <w:rsid w:val="00350392"/>
    <w:rsid w:val="00383DC1"/>
    <w:rsid w:val="003A7AD0"/>
    <w:rsid w:val="003B7751"/>
    <w:rsid w:val="004259EA"/>
    <w:rsid w:val="0046400A"/>
    <w:rsid w:val="004A2BF5"/>
    <w:rsid w:val="004F3CD7"/>
    <w:rsid w:val="00515CC5"/>
    <w:rsid w:val="00516916"/>
    <w:rsid w:val="00543BA5"/>
    <w:rsid w:val="00544E02"/>
    <w:rsid w:val="00553D5D"/>
    <w:rsid w:val="00557374"/>
    <w:rsid w:val="00563835"/>
    <w:rsid w:val="005E2853"/>
    <w:rsid w:val="005F3071"/>
    <w:rsid w:val="0064426F"/>
    <w:rsid w:val="006472CE"/>
    <w:rsid w:val="0068409A"/>
    <w:rsid w:val="006B0B7F"/>
    <w:rsid w:val="007276D2"/>
    <w:rsid w:val="007A5C17"/>
    <w:rsid w:val="007B1F49"/>
    <w:rsid w:val="007B2093"/>
    <w:rsid w:val="00804AAB"/>
    <w:rsid w:val="00815100"/>
    <w:rsid w:val="00827A0F"/>
    <w:rsid w:val="00835BA8"/>
    <w:rsid w:val="00874513"/>
    <w:rsid w:val="00892F83"/>
    <w:rsid w:val="0089403F"/>
    <w:rsid w:val="00906929"/>
    <w:rsid w:val="00967114"/>
    <w:rsid w:val="009936D0"/>
    <w:rsid w:val="009B36BB"/>
    <w:rsid w:val="009B3F92"/>
    <w:rsid w:val="009D327A"/>
    <w:rsid w:val="009D4344"/>
    <w:rsid w:val="009E3740"/>
    <w:rsid w:val="009E6066"/>
    <w:rsid w:val="00A20400"/>
    <w:rsid w:val="00A36052"/>
    <w:rsid w:val="00A514DE"/>
    <w:rsid w:val="00A67022"/>
    <w:rsid w:val="00A86E14"/>
    <w:rsid w:val="00A91E23"/>
    <w:rsid w:val="00AC3BE5"/>
    <w:rsid w:val="00B41E45"/>
    <w:rsid w:val="00B80782"/>
    <w:rsid w:val="00B879AF"/>
    <w:rsid w:val="00BE0FEE"/>
    <w:rsid w:val="00C01446"/>
    <w:rsid w:val="00C026EF"/>
    <w:rsid w:val="00C371B2"/>
    <w:rsid w:val="00C42F5A"/>
    <w:rsid w:val="00C577E9"/>
    <w:rsid w:val="00C71917"/>
    <w:rsid w:val="00CB6A56"/>
    <w:rsid w:val="00CC4A24"/>
    <w:rsid w:val="00CC6968"/>
    <w:rsid w:val="00D01EA4"/>
    <w:rsid w:val="00D40060"/>
    <w:rsid w:val="00D51118"/>
    <w:rsid w:val="00D53F84"/>
    <w:rsid w:val="00DA280B"/>
    <w:rsid w:val="00DB0E7E"/>
    <w:rsid w:val="00DD5269"/>
    <w:rsid w:val="00EB5AC8"/>
    <w:rsid w:val="00EF30E8"/>
    <w:rsid w:val="00F41B0B"/>
    <w:rsid w:val="00F43072"/>
    <w:rsid w:val="00F45BF4"/>
    <w:rsid w:val="00F54298"/>
    <w:rsid w:val="00F54594"/>
    <w:rsid w:val="00F557E7"/>
    <w:rsid w:val="00F67EC0"/>
    <w:rsid w:val="00F7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5"/>
    <o:shapelayout v:ext="edit">
      <o:idmap v:ext="edit" data="1"/>
    </o:shapelayout>
  </w:shapeDefaults>
  <w:decimalSymbol w:val=","/>
  <w:listSeparator w:val=";"/>
  <w14:docId w14:val="3F15EE37"/>
  <w15:docId w15:val="{0ABEFA16-B180-47F0-A4ED-F6BEAA2C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1"/>
    <w:next w:val="Normal1"/>
    <w:link w:val="Ttulo2Char"/>
    <w:qFormat/>
    <w:rsid w:val="0010156E"/>
    <w:pPr>
      <w:numPr>
        <w:ilvl w:val="1"/>
        <w:numId w:val="5"/>
      </w:numPr>
      <w:spacing w:before="360" w:after="80"/>
      <w:outlineLvl w:val="1"/>
    </w:pPr>
    <w:rPr>
      <w:rFonts w:ascii="Syncopate" w:eastAsia="Syncopate" w:hAnsi="Syncopate" w:cs="Syncopate"/>
      <w:b/>
      <w:color w:val="0000F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840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409A"/>
  </w:style>
  <w:style w:type="paragraph" w:styleId="Rodap">
    <w:name w:val="footer"/>
    <w:basedOn w:val="Normal"/>
    <w:link w:val="RodapChar"/>
    <w:uiPriority w:val="99"/>
    <w:unhideWhenUsed/>
    <w:rsid w:val="006840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409A"/>
  </w:style>
  <w:style w:type="paragraph" w:styleId="Textodebalo">
    <w:name w:val="Balloon Text"/>
    <w:basedOn w:val="Normal"/>
    <w:link w:val="TextodebaloChar"/>
    <w:uiPriority w:val="99"/>
    <w:semiHidden/>
    <w:unhideWhenUsed/>
    <w:rsid w:val="00684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409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rsid w:val="00906929"/>
    <w:pPr>
      <w:spacing w:after="0" w:line="240" w:lineRule="auto"/>
      <w:ind w:left="720"/>
    </w:pPr>
    <w:rPr>
      <w:rFonts w:ascii="Calibri" w:eastAsiaTheme="minorHAnsi" w:hAnsi="Calibri" w:cs="Times New Roman"/>
      <w:lang w:eastAsia="en-US"/>
    </w:rPr>
  </w:style>
  <w:style w:type="character" w:customStyle="1" w:styleId="Ttulo2Char">
    <w:name w:val="Título 2 Char"/>
    <w:basedOn w:val="Fontepargpadro"/>
    <w:link w:val="Ttulo2"/>
    <w:rsid w:val="0010156E"/>
    <w:rPr>
      <w:rFonts w:ascii="Syncopate" w:eastAsia="Syncopate" w:hAnsi="Syncopate" w:cs="Syncopate"/>
      <w:b/>
      <w:color w:val="0000FF"/>
      <w:sz w:val="24"/>
      <w:szCs w:val="24"/>
      <w:lang w:eastAsia="ja-JP"/>
    </w:rPr>
  </w:style>
  <w:style w:type="paragraph" w:styleId="Corpodetexto">
    <w:name w:val="Body Text"/>
    <w:basedOn w:val="Normal"/>
    <w:link w:val="CorpodetextoChar"/>
    <w:rsid w:val="0010156E"/>
    <w:pPr>
      <w:suppressAutoHyphens/>
      <w:spacing w:after="140" w:line="288" w:lineRule="auto"/>
    </w:pPr>
    <w:rPr>
      <w:rFonts w:ascii="Calibri" w:eastAsia="Times New Roman" w:hAnsi="Calibri" w:cs="Times New Roman"/>
      <w:lang w:eastAsia="zh-CN"/>
    </w:rPr>
  </w:style>
  <w:style w:type="character" w:customStyle="1" w:styleId="CorpodetextoChar">
    <w:name w:val="Corpo de texto Char"/>
    <w:basedOn w:val="Fontepargpadro"/>
    <w:link w:val="Corpodetexto"/>
    <w:rsid w:val="0010156E"/>
    <w:rPr>
      <w:rFonts w:ascii="Calibri" w:eastAsia="Times New Roman" w:hAnsi="Calibri" w:cs="Times New Roman"/>
      <w:lang w:eastAsia="zh-CN"/>
    </w:rPr>
  </w:style>
  <w:style w:type="paragraph" w:customStyle="1" w:styleId="Normal1">
    <w:name w:val="Normal1"/>
    <w:rsid w:val="0010156E"/>
    <w:pPr>
      <w:suppressAutoHyphens/>
      <w:spacing w:after="0"/>
    </w:pPr>
    <w:rPr>
      <w:rFonts w:ascii="PT Serif Caption" w:eastAsia="PT Serif Caption" w:hAnsi="PT Serif Caption" w:cs="PT Serif Caption"/>
      <w:color w:val="000000"/>
      <w:sz w:val="20"/>
      <w:szCs w:val="24"/>
      <w:lang w:eastAsia="ja-JP"/>
    </w:rPr>
  </w:style>
  <w:style w:type="table" w:styleId="Tabelacomgrade">
    <w:name w:val="Table Grid"/>
    <w:basedOn w:val="Tabelanormal"/>
    <w:uiPriority w:val="59"/>
    <w:rsid w:val="005E2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5E285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Fontepargpadro"/>
    <w:uiPriority w:val="99"/>
    <w:semiHidden/>
    <w:unhideWhenUsed/>
    <w:rsid w:val="009E6066"/>
    <w:rPr>
      <w:color w:val="0000FF"/>
      <w:u w:val="single"/>
    </w:rPr>
  </w:style>
  <w:style w:type="table" w:styleId="TabelaSimples1">
    <w:name w:val="Plain Table 1"/>
    <w:basedOn w:val="Tabelanormal"/>
    <w:uiPriority w:val="41"/>
    <w:rsid w:val="00124E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65CEEFF-887F-4F52-A5A9-5078F8F0A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</dc:creator>
  <cp:lastModifiedBy>Usuario</cp:lastModifiedBy>
  <cp:revision>21</cp:revision>
  <cp:lastPrinted>2023-02-01T13:30:00Z</cp:lastPrinted>
  <dcterms:created xsi:type="dcterms:W3CDTF">2017-06-02T12:29:00Z</dcterms:created>
  <dcterms:modified xsi:type="dcterms:W3CDTF">2024-02-02T16:08:00Z</dcterms:modified>
</cp:coreProperties>
</file>